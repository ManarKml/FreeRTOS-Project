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80"/>
        <w:gridCol w:w="1196"/>
        <w:gridCol w:w="2151"/>
        <w:gridCol w:w="4526"/>
      </w:tblGrid>
      <w:tr w:rsidR="00C43CDA" w14:paraId="48CAD3FA" w14:textId="77777777" w:rsidTr="00264E92">
        <w:trPr>
          <w:jc w:val="center"/>
        </w:trPr>
        <w:tc>
          <w:tcPr>
            <w:tcW w:w="1080" w:type="dxa"/>
            <w:vAlign w:val="center"/>
          </w:tcPr>
          <w:p w14:paraId="47B20039" w14:textId="3C88E02A" w:rsidR="00C43CDA" w:rsidRPr="00644A54" w:rsidRDefault="00C43CDA" w:rsidP="00264E92">
            <w:pPr>
              <w:bidi/>
              <w:spacing w:before="0" w:after="0"/>
              <w:jc w:val="center"/>
              <w:rPr>
                <w:sz w:val="24"/>
                <w:szCs w:val="24"/>
              </w:rPr>
            </w:pPr>
            <w:bookmarkStart w:id="0" w:name="_Hlk169742574"/>
            <w:bookmarkStart w:id="1" w:name="_Toc508697246"/>
            <w:bookmarkEnd w:id="0"/>
            <w:r>
              <w:rPr>
                <w:sz w:val="24"/>
                <w:szCs w:val="24"/>
              </w:rPr>
              <w:t>BN</w:t>
            </w:r>
          </w:p>
        </w:tc>
        <w:tc>
          <w:tcPr>
            <w:tcW w:w="1196" w:type="dxa"/>
            <w:vAlign w:val="center"/>
          </w:tcPr>
          <w:p w14:paraId="12BF6B11" w14:textId="6CA07C50" w:rsidR="00C43CDA" w:rsidRPr="00644A54" w:rsidRDefault="00C43CDA" w:rsidP="00264E92">
            <w:pPr>
              <w:bidi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Section</w:t>
            </w:r>
          </w:p>
        </w:tc>
        <w:tc>
          <w:tcPr>
            <w:tcW w:w="2151" w:type="dxa"/>
            <w:vAlign w:val="center"/>
          </w:tcPr>
          <w:p w14:paraId="547B3547" w14:textId="0176D1B8" w:rsidR="00C43CDA" w:rsidRPr="00644A54" w:rsidRDefault="00C43CDA" w:rsidP="00264E92">
            <w:pPr>
              <w:bidi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Student ID</w:t>
            </w:r>
          </w:p>
        </w:tc>
        <w:tc>
          <w:tcPr>
            <w:tcW w:w="4526" w:type="dxa"/>
            <w:vAlign w:val="center"/>
          </w:tcPr>
          <w:p w14:paraId="15B7D749" w14:textId="1006C00D" w:rsidR="00C43CDA" w:rsidRPr="00644A54" w:rsidRDefault="00C43CDA" w:rsidP="00264E92">
            <w:pPr>
              <w:bidi/>
              <w:spacing w:before="0" w:after="0"/>
              <w:jc w:val="center"/>
              <w:rPr>
                <w:sz w:val="24"/>
                <w:szCs w:val="24"/>
                <w:rtl/>
                <w:lang w:val="en-US" w:bidi="ar-EG"/>
              </w:rPr>
            </w:pPr>
            <w:r w:rsidRPr="00644A54">
              <w:rPr>
                <w:rFonts w:hint="cs"/>
                <w:sz w:val="24"/>
                <w:szCs w:val="24"/>
                <w:rtl/>
                <w:lang w:val="en-US" w:bidi="ar-EG"/>
              </w:rPr>
              <w:t>اسم الطالب</w:t>
            </w:r>
          </w:p>
        </w:tc>
      </w:tr>
      <w:tr w:rsidR="00C43CDA" w14:paraId="657D38E1" w14:textId="77777777" w:rsidTr="00573BD8">
        <w:trPr>
          <w:trHeight w:val="242"/>
          <w:jc w:val="center"/>
        </w:trPr>
        <w:tc>
          <w:tcPr>
            <w:tcW w:w="1080" w:type="dxa"/>
          </w:tcPr>
          <w:p w14:paraId="2832EA19" w14:textId="701676ED" w:rsidR="00C43CDA" w:rsidRPr="00107784" w:rsidRDefault="00F91F97" w:rsidP="00AB31AB">
            <w:pPr>
              <w:keepNext/>
              <w:keepLines/>
              <w:bidi/>
              <w:spacing w:before="0" w:after="0"/>
              <w:jc w:val="center"/>
              <w:outlineLvl w:val="0"/>
              <w:rPr>
                <w:b/>
                <w:bCs/>
                <w:kern w:val="1"/>
                <w:sz w:val="30"/>
                <w:szCs w:val="32"/>
                <w:lang w:val="en-US"/>
              </w:rPr>
            </w:pPr>
            <w:r>
              <w:rPr>
                <w:b/>
                <w:bCs/>
                <w:kern w:val="1"/>
                <w:sz w:val="30"/>
                <w:szCs w:val="32"/>
                <w:lang w:val="en-US"/>
              </w:rPr>
              <w:t>18</w:t>
            </w:r>
          </w:p>
        </w:tc>
        <w:tc>
          <w:tcPr>
            <w:tcW w:w="1196" w:type="dxa"/>
          </w:tcPr>
          <w:p w14:paraId="444B9779" w14:textId="6FDF2280" w:rsidR="00C43CDA" w:rsidRDefault="00107784" w:rsidP="00AB31AB">
            <w:pPr>
              <w:keepNext/>
              <w:keepLines/>
              <w:bidi/>
              <w:spacing w:before="0" w:after="0"/>
              <w:jc w:val="center"/>
              <w:outlineLvl w:val="0"/>
              <w:rPr>
                <w:b/>
                <w:bCs/>
                <w:kern w:val="1"/>
                <w:sz w:val="30"/>
                <w:szCs w:val="32"/>
              </w:rPr>
            </w:pPr>
            <w:r>
              <w:rPr>
                <w:rFonts w:hint="cs"/>
                <w:b/>
                <w:bCs/>
                <w:kern w:val="1"/>
                <w:sz w:val="30"/>
                <w:szCs w:val="32"/>
                <w:rtl/>
              </w:rPr>
              <w:t>2</w:t>
            </w:r>
          </w:p>
        </w:tc>
        <w:tc>
          <w:tcPr>
            <w:tcW w:w="2151" w:type="dxa"/>
          </w:tcPr>
          <w:p w14:paraId="22FEE75B" w14:textId="1010519D" w:rsidR="00C43CDA" w:rsidRDefault="00107784" w:rsidP="00AB31AB">
            <w:pPr>
              <w:keepNext/>
              <w:keepLines/>
              <w:bidi/>
              <w:spacing w:before="0" w:after="0"/>
              <w:jc w:val="center"/>
              <w:outlineLvl w:val="0"/>
              <w:rPr>
                <w:b/>
                <w:bCs/>
                <w:kern w:val="1"/>
                <w:sz w:val="30"/>
                <w:szCs w:val="32"/>
              </w:rPr>
            </w:pPr>
            <w:r>
              <w:rPr>
                <w:rFonts w:hint="cs"/>
                <w:b/>
                <w:bCs/>
                <w:kern w:val="1"/>
                <w:sz w:val="30"/>
                <w:szCs w:val="32"/>
                <w:rtl/>
              </w:rPr>
              <w:t>9220354</w:t>
            </w:r>
          </w:p>
        </w:tc>
        <w:tc>
          <w:tcPr>
            <w:tcW w:w="4526" w:type="dxa"/>
          </w:tcPr>
          <w:p w14:paraId="27FE6534" w14:textId="30540DC4" w:rsidR="00C43CDA" w:rsidRDefault="00107784" w:rsidP="00AB31AB">
            <w:pPr>
              <w:keepNext/>
              <w:keepLines/>
              <w:bidi/>
              <w:spacing w:before="0" w:after="0"/>
              <w:jc w:val="center"/>
              <w:outlineLvl w:val="0"/>
              <w:rPr>
                <w:b/>
                <w:bCs/>
                <w:kern w:val="1"/>
                <w:sz w:val="30"/>
                <w:szCs w:val="32"/>
                <w:lang w:bidi="ar-EG"/>
              </w:rPr>
            </w:pPr>
            <w:r>
              <w:rPr>
                <w:rFonts w:hint="cs"/>
                <w:b/>
                <w:bCs/>
                <w:kern w:val="1"/>
                <w:sz w:val="30"/>
                <w:szCs w:val="32"/>
                <w:rtl/>
                <w:lang w:bidi="ar-EG"/>
              </w:rPr>
              <w:t xml:space="preserve">ساندى نجيب لبيب نجيب </w:t>
            </w:r>
          </w:p>
        </w:tc>
      </w:tr>
      <w:tr w:rsidR="00C43CDA" w14:paraId="0CFE4F24" w14:textId="77777777" w:rsidTr="00AB3674">
        <w:trPr>
          <w:trHeight w:val="233"/>
          <w:jc w:val="center"/>
        </w:trPr>
        <w:tc>
          <w:tcPr>
            <w:tcW w:w="1080" w:type="dxa"/>
          </w:tcPr>
          <w:p w14:paraId="24AEA652" w14:textId="21BCC801" w:rsidR="00C43CDA" w:rsidRDefault="00F91F97" w:rsidP="00AB31AB">
            <w:pPr>
              <w:keepNext/>
              <w:keepLines/>
              <w:bidi/>
              <w:spacing w:after="0"/>
              <w:jc w:val="center"/>
              <w:outlineLvl w:val="0"/>
              <w:rPr>
                <w:b/>
                <w:bCs/>
                <w:kern w:val="1"/>
                <w:sz w:val="30"/>
                <w:szCs w:val="32"/>
                <w:rtl/>
              </w:rPr>
            </w:pPr>
            <w:r>
              <w:rPr>
                <w:b/>
                <w:bCs/>
                <w:kern w:val="1"/>
                <w:sz w:val="30"/>
                <w:szCs w:val="32"/>
              </w:rPr>
              <w:t>13</w:t>
            </w:r>
          </w:p>
        </w:tc>
        <w:tc>
          <w:tcPr>
            <w:tcW w:w="1196" w:type="dxa"/>
          </w:tcPr>
          <w:p w14:paraId="5B2F6124" w14:textId="5E3B865E" w:rsidR="00C43CDA" w:rsidRDefault="00107784" w:rsidP="00AB31AB">
            <w:pPr>
              <w:keepNext/>
              <w:keepLines/>
              <w:bidi/>
              <w:spacing w:after="0"/>
              <w:jc w:val="center"/>
              <w:outlineLvl w:val="0"/>
              <w:rPr>
                <w:b/>
                <w:bCs/>
                <w:kern w:val="1"/>
                <w:sz w:val="30"/>
                <w:szCs w:val="32"/>
                <w:rtl/>
              </w:rPr>
            </w:pPr>
            <w:r>
              <w:rPr>
                <w:rFonts w:hint="cs"/>
                <w:b/>
                <w:bCs/>
                <w:kern w:val="1"/>
                <w:sz w:val="30"/>
                <w:szCs w:val="32"/>
                <w:rtl/>
              </w:rPr>
              <w:t>4</w:t>
            </w:r>
          </w:p>
        </w:tc>
        <w:tc>
          <w:tcPr>
            <w:tcW w:w="2151" w:type="dxa"/>
          </w:tcPr>
          <w:p w14:paraId="43AE9B9D" w14:textId="0199D4A1" w:rsidR="00C43CDA" w:rsidRDefault="002D6887" w:rsidP="00AB31AB">
            <w:pPr>
              <w:keepNext/>
              <w:keepLines/>
              <w:bidi/>
              <w:spacing w:after="0"/>
              <w:jc w:val="center"/>
              <w:outlineLvl w:val="0"/>
              <w:rPr>
                <w:b/>
                <w:bCs/>
                <w:kern w:val="1"/>
                <w:sz w:val="30"/>
                <w:szCs w:val="32"/>
                <w:rtl/>
              </w:rPr>
            </w:pPr>
            <w:r w:rsidRPr="002D6887">
              <w:rPr>
                <w:b/>
                <w:bCs/>
                <w:kern w:val="1"/>
                <w:sz w:val="32"/>
                <w:szCs w:val="36"/>
              </w:rPr>
              <w:t>9220869</w:t>
            </w:r>
          </w:p>
        </w:tc>
        <w:tc>
          <w:tcPr>
            <w:tcW w:w="4526" w:type="dxa"/>
          </w:tcPr>
          <w:p w14:paraId="1C94A157" w14:textId="59A3E344" w:rsidR="00C43CDA" w:rsidRDefault="00107784" w:rsidP="00264E92">
            <w:pPr>
              <w:keepNext/>
              <w:keepLines/>
              <w:bidi/>
              <w:spacing w:after="0"/>
              <w:jc w:val="center"/>
              <w:outlineLvl w:val="0"/>
              <w:rPr>
                <w:b/>
                <w:bCs/>
                <w:kern w:val="1"/>
                <w:sz w:val="30"/>
                <w:szCs w:val="32"/>
                <w:rtl/>
                <w:lang w:bidi="ar-EG"/>
              </w:rPr>
            </w:pPr>
            <w:r>
              <w:rPr>
                <w:rFonts w:hint="cs"/>
                <w:b/>
                <w:bCs/>
                <w:kern w:val="1"/>
                <w:sz w:val="30"/>
                <w:szCs w:val="32"/>
                <w:rtl/>
                <w:lang w:bidi="ar-EG"/>
              </w:rPr>
              <w:t>منار كمال مرسي</w:t>
            </w:r>
            <w:r w:rsidR="002D6887">
              <w:rPr>
                <w:b/>
                <w:bCs/>
                <w:kern w:val="1"/>
                <w:sz w:val="30"/>
                <w:szCs w:val="32"/>
                <w:lang w:bidi="ar-EG"/>
              </w:rPr>
              <w:t xml:space="preserve"> </w:t>
            </w:r>
            <w:r w:rsidR="002D6887">
              <w:rPr>
                <w:rFonts w:hint="cs"/>
                <w:b/>
                <w:bCs/>
                <w:kern w:val="1"/>
                <w:sz w:val="30"/>
                <w:szCs w:val="32"/>
                <w:rtl/>
                <w:lang w:bidi="ar-EG"/>
              </w:rPr>
              <w:t xml:space="preserve"> أحمد</w:t>
            </w:r>
          </w:p>
        </w:tc>
      </w:tr>
    </w:tbl>
    <w:bookmarkEnd w:id="1"/>
    <w:p w14:paraId="21900319" w14:textId="6C612A50" w:rsidR="00A50C57" w:rsidRDefault="00264E92" w:rsidP="00D35210">
      <w:pPr>
        <w:pStyle w:val="Heading1"/>
      </w:pPr>
      <w:r w:rsidRPr="00F91F97">
        <w:t>System Design</w:t>
      </w:r>
    </w:p>
    <w:p w14:paraId="72A08594" w14:textId="489235C2" w:rsidR="00A50C57" w:rsidRDefault="00CA7D14" w:rsidP="00A50C57">
      <w:pPr>
        <w:pStyle w:val="Heading2"/>
      </w:pPr>
      <w:r w:rsidRPr="00F91F97">
        <w:t xml:space="preserve">Overview of the System </w:t>
      </w:r>
    </w:p>
    <w:p w14:paraId="015033E1" w14:textId="1C71060B" w:rsidR="00264E92" w:rsidRPr="00A50C57" w:rsidRDefault="00DF3F6A" w:rsidP="00A50C57">
      <w:pPr>
        <w:pStyle w:val="Heading2"/>
        <w:numPr>
          <w:ilvl w:val="0"/>
          <w:numId w:val="0"/>
        </w:numPr>
        <w:rPr>
          <w:b w:val="0"/>
          <w:bCs w:val="0"/>
        </w:rPr>
      </w:pPr>
      <w:r w:rsidRPr="00A50C57">
        <w:rPr>
          <w:b w:val="0"/>
          <w:bCs w:val="0"/>
          <w:sz w:val="22"/>
          <w:szCs w:val="22"/>
        </w:rPr>
        <w:t>Our system consists of 3 sender tasks and one receiver</w:t>
      </w:r>
      <w:r w:rsidR="00644A54" w:rsidRPr="00A50C57">
        <w:rPr>
          <w:b w:val="0"/>
          <w:bCs w:val="0"/>
          <w:sz w:val="22"/>
          <w:szCs w:val="22"/>
        </w:rPr>
        <w:t>.</w:t>
      </w:r>
      <w:r w:rsidRPr="00A50C57">
        <w:rPr>
          <w:b w:val="0"/>
          <w:bCs w:val="0"/>
          <w:sz w:val="22"/>
          <w:szCs w:val="22"/>
        </w:rPr>
        <w:t xml:space="preserve"> </w:t>
      </w:r>
      <w:r w:rsidR="00CA7D14" w:rsidRPr="00A50C57">
        <w:rPr>
          <w:b w:val="0"/>
          <w:bCs w:val="0"/>
          <w:sz w:val="22"/>
          <w:szCs w:val="22"/>
        </w:rPr>
        <w:t xml:space="preserve">Sender 3 has the highest priority while the other two sender tasks are the same priority. Each sender task has a timer of random period generated by uniform distribution </w:t>
      </w:r>
      <w:r w:rsidR="002D6887" w:rsidRPr="00A50C57">
        <w:rPr>
          <w:b w:val="0"/>
          <w:bCs w:val="0"/>
          <w:sz w:val="22"/>
          <w:szCs w:val="22"/>
        </w:rPr>
        <w:t>function,</w:t>
      </w:r>
      <w:r w:rsidR="00CA7D14" w:rsidRPr="00A50C57">
        <w:rPr>
          <w:b w:val="0"/>
          <w:bCs w:val="0"/>
          <w:sz w:val="22"/>
          <w:szCs w:val="22"/>
        </w:rPr>
        <w:t xml:space="preserve"> while the period of the receiver task is fixed to 100msec. </w:t>
      </w:r>
      <w:r w:rsidR="00217648" w:rsidRPr="00A50C57">
        <w:rPr>
          <w:b w:val="0"/>
          <w:bCs w:val="0"/>
          <w:sz w:val="22"/>
          <w:szCs w:val="22"/>
          <w:lang w:val="en-US"/>
        </w:rPr>
        <w:t xml:space="preserve">The uniform distribution function is controlled by 6 upper and lower bounds. Each sender task </w:t>
      </w:r>
      <w:proofErr w:type="gramStart"/>
      <w:r w:rsidR="00217648" w:rsidRPr="00A50C57">
        <w:rPr>
          <w:b w:val="0"/>
          <w:bCs w:val="0"/>
          <w:sz w:val="22"/>
          <w:szCs w:val="22"/>
          <w:lang w:val="en-US"/>
        </w:rPr>
        <w:t>send</w:t>
      </w:r>
      <w:r w:rsidR="00725D45" w:rsidRPr="00A50C57">
        <w:rPr>
          <w:b w:val="0"/>
          <w:bCs w:val="0"/>
          <w:sz w:val="22"/>
          <w:szCs w:val="22"/>
          <w:lang w:val="en-US"/>
        </w:rPr>
        <w:t>s</w:t>
      </w:r>
      <w:proofErr w:type="gramEnd"/>
      <w:r w:rsidR="00217648" w:rsidRPr="00A50C57">
        <w:rPr>
          <w:b w:val="0"/>
          <w:bCs w:val="0"/>
          <w:sz w:val="22"/>
          <w:szCs w:val="22"/>
          <w:lang w:val="en-US"/>
        </w:rPr>
        <w:t xml:space="preserve"> a message to the queue containing “Time is XYZ</w:t>
      </w:r>
      <w:proofErr w:type="gramStart"/>
      <w:r w:rsidR="00217648" w:rsidRPr="00A50C57">
        <w:rPr>
          <w:b w:val="0"/>
          <w:bCs w:val="0"/>
          <w:sz w:val="22"/>
          <w:szCs w:val="22"/>
          <w:lang w:val="en-US"/>
        </w:rPr>
        <w:t>” ,</w:t>
      </w:r>
      <w:proofErr w:type="gramEnd"/>
      <w:r w:rsidR="00217648" w:rsidRPr="00A50C57">
        <w:rPr>
          <w:b w:val="0"/>
          <w:bCs w:val="0"/>
          <w:sz w:val="22"/>
          <w:szCs w:val="22"/>
          <w:lang w:val="en-US"/>
        </w:rPr>
        <w:t xml:space="preserve"> from then a counter is incremented for the number of sent messages. </w:t>
      </w:r>
      <w:r w:rsidR="008B46DD" w:rsidRPr="00A50C57">
        <w:rPr>
          <w:b w:val="0"/>
          <w:bCs w:val="0"/>
          <w:sz w:val="22"/>
          <w:szCs w:val="22"/>
          <w:lang w:val="en-US"/>
        </w:rPr>
        <w:t xml:space="preserve">If a sender attempts to send while the queue is </w:t>
      </w:r>
      <w:proofErr w:type="gramStart"/>
      <w:r w:rsidR="008B46DD" w:rsidRPr="00A50C57">
        <w:rPr>
          <w:b w:val="0"/>
          <w:bCs w:val="0"/>
          <w:sz w:val="22"/>
          <w:szCs w:val="22"/>
          <w:lang w:val="en-US"/>
        </w:rPr>
        <w:t>full ,</w:t>
      </w:r>
      <w:proofErr w:type="gramEnd"/>
      <w:r w:rsidR="008B46DD" w:rsidRPr="00A50C57">
        <w:rPr>
          <w:b w:val="0"/>
          <w:bCs w:val="0"/>
          <w:sz w:val="22"/>
          <w:szCs w:val="22"/>
          <w:lang w:val="en-US"/>
        </w:rPr>
        <w:t xml:space="preserve"> the message is counted as </w:t>
      </w:r>
      <w:proofErr w:type="gramStart"/>
      <w:r w:rsidR="008B46DD" w:rsidRPr="00A50C57">
        <w:rPr>
          <w:b w:val="0"/>
          <w:bCs w:val="0"/>
          <w:sz w:val="22"/>
          <w:szCs w:val="22"/>
          <w:lang w:val="en-US"/>
        </w:rPr>
        <w:t>blocked</w:t>
      </w:r>
      <w:proofErr w:type="gramEnd"/>
      <w:r w:rsidR="008B46DD" w:rsidRPr="00A50C57">
        <w:rPr>
          <w:b w:val="0"/>
          <w:bCs w:val="0"/>
          <w:sz w:val="22"/>
          <w:szCs w:val="22"/>
          <w:lang w:val="en-US"/>
        </w:rPr>
        <w:t xml:space="preserve"> message. The receiver can receive maximum 1000 messages. </w:t>
      </w:r>
    </w:p>
    <w:p w14:paraId="1F2EB11B" w14:textId="084F274E" w:rsidR="00DD150E" w:rsidRDefault="00A50C57" w:rsidP="00DD150E">
      <w:pPr>
        <w:pStyle w:val="Captions"/>
        <w:keepNext/>
      </w:pPr>
      <w:r w:rsidRPr="0094121C">
        <w:rPr>
          <w:noProof/>
        </w:rPr>
        <w:drawing>
          <wp:inline distT="0" distB="0" distL="0" distR="0" wp14:anchorId="1F19790E" wp14:editId="40AAEFE5">
            <wp:extent cx="5631180" cy="1694619"/>
            <wp:effectExtent l="0" t="0" r="7620" b="1270"/>
            <wp:docPr id="176945785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57855" name="Picture 1" descr="A diagram of a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987" cy="170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6169" w14:textId="498A26D2" w:rsidR="00CA7D14" w:rsidRDefault="00DD150E" w:rsidP="00587978">
      <w:pPr>
        <w:pStyle w:val="Caption"/>
        <w:jc w:val="center"/>
        <w:rPr>
          <w:sz w:val="18"/>
          <w:szCs w:val="18"/>
          <w:lang w:val="en-US"/>
        </w:rPr>
      </w:pPr>
      <w:r w:rsidRPr="00DD150E">
        <w:rPr>
          <w:sz w:val="18"/>
          <w:szCs w:val="18"/>
        </w:rPr>
        <w:t xml:space="preserve">Figure </w:t>
      </w:r>
      <w:r w:rsidRPr="00DD150E">
        <w:rPr>
          <w:sz w:val="18"/>
          <w:szCs w:val="18"/>
        </w:rPr>
        <w:fldChar w:fldCharType="begin"/>
      </w:r>
      <w:r w:rsidRPr="00DD150E">
        <w:rPr>
          <w:sz w:val="18"/>
          <w:szCs w:val="18"/>
        </w:rPr>
        <w:instrText xml:space="preserve"> SEQ Figure \* ARABIC </w:instrText>
      </w:r>
      <w:r w:rsidRPr="00DD150E">
        <w:rPr>
          <w:sz w:val="18"/>
          <w:szCs w:val="18"/>
        </w:rPr>
        <w:fldChar w:fldCharType="separate"/>
      </w:r>
      <w:r w:rsidR="00587978">
        <w:rPr>
          <w:noProof/>
          <w:sz w:val="18"/>
          <w:szCs w:val="18"/>
        </w:rPr>
        <w:t>1</w:t>
      </w:r>
      <w:r w:rsidRPr="00DD150E">
        <w:rPr>
          <w:sz w:val="18"/>
          <w:szCs w:val="18"/>
        </w:rPr>
        <w:fldChar w:fldCharType="end"/>
      </w:r>
      <w:r w:rsidRPr="00DD150E">
        <w:rPr>
          <w:sz w:val="18"/>
          <w:szCs w:val="18"/>
          <w:lang w:val="en-US"/>
        </w:rPr>
        <w:t>: System design</w:t>
      </w:r>
    </w:p>
    <w:p w14:paraId="38BC38A4" w14:textId="249C8F9C" w:rsidR="00AA7F78" w:rsidRDefault="00A50C57" w:rsidP="00AA7F78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4B61FB9E" wp14:editId="05BA2E6F">
            <wp:simplePos x="0" y="0"/>
            <wp:positionH relativeFrom="column">
              <wp:posOffset>1924050</wp:posOffset>
            </wp:positionH>
            <wp:positionV relativeFrom="paragraph">
              <wp:posOffset>26035</wp:posOffset>
            </wp:positionV>
            <wp:extent cx="3054350" cy="4298315"/>
            <wp:effectExtent l="0" t="0" r="0" b="6985"/>
            <wp:wrapSquare wrapText="bothSides"/>
            <wp:docPr id="1297515276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15276" name="Picture 1" descr="A diagram of a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68B303" w14:textId="4BC51430" w:rsidR="00DD150E" w:rsidRDefault="00DD150E" w:rsidP="00DD150E">
      <w:pPr>
        <w:pStyle w:val="NormalWeb"/>
        <w:keepNext/>
        <w:jc w:val="center"/>
      </w:pPr>
    </w:p>
    <w:p w14:paraId="158D9FA5" w14:textId="2EEBBC1E" w:rsidR="004A0D47" w:rsidRDefault="004A0D47" w:rsidP="00DD150E">
      <w:pPr>
        <w:pStyle w:val="Caption"/>
        <w:jc w:val="center"/>
        <w:rPr>
          <w:sz w:val="18"/>
          <w:szCs w:val="18"/>
          <w:rtl/>
        </w:rPr>
      </w:pPr>
    </w:p>
    <w:p w14:paraId="21196ED0" w14:textId="54C11195" w:rsidR="004A0D47" w:rsidRDefault="004A0D47" w:rsidP="00DD150E">
      <w:pPr>
        <w:pStyle w:val="Caption"/>
        <w:jc w:val="center"/>
        <w:rPr>
          <w:sz w:val="18"/>
          <w:szCs w:val="18"/>
          <w:rtl/>
        </w:rPr>
      </w:pPr>
    </w:p>
    <w:p w14:paraId="55594EDE" w14:textId="77777777" w:rsidR="004A0D47" w:rsidRDefault="004A0D47" w:rsidP="00DD150E">
      <w:pPr>
        <w:pStyle w:val="Caption"/>
        <w:jc w:val="center"/>
        <w:rPr>
          <w:sz w:val="18"/>
          <w:szCs w:val="18"/>
          <w:rtl/>
        </w:rPr>
      </w:pPr>
    </w:p>
    <w:p w14:paraId="7A390C5A" w14:textId="77777777" w:rsidR="004A0D47" w:rsidRDefault="004A0D47" w:rsidP="00DD150E">
      <w:pPr>
        <w:pStyle w:val="Caption"/>
        <w:jc w:val="center"/>
        <w:rPr>
          <w:sz w:val="18"/>
          <w:szCs w:val="18"/>
          <w:rtl/>
        </w:rPr>
      </w:pPr>
    </w:p>
    <w:p w14:paraId="67E023B3" w14:textId="77777777" w:rsidR="004A0D47" w:rsidRDefault="004A0D47" w:rsidP="00DD150E">
      <w:pPr>
        <w:pStyle w:val="Caption"/>
        <w:jc w:val="center"/>
        <w:rPr>
          <w:sz w:val="18"/>
          <w:szCs w:val="18"/>
          <w:rtl/>
        </w:rPr>
      </w:pPr>
    </w:p>
    <w:p w14:paraId="063C1BEC" w14:textId="77777777" w:rsidR="004A0D47" w:rsidRDefault="004A0D47" w:rsidP="00DD150E">
      <w:pPr>
        <w:pStyle w:val="Caption"/>
        <w:jc w:val="center"/>
        <w:rPr>
          <w:sz w:val="18"/>
          <w:szCs w:val="18"/>
          <w:rtl/>
        </w:rPr>
      </w:pPr>
    </w:p>
    <w:p w14:paraId="07EC4C66" w14:textId="77777777" w:rsidR="004A0D47" w:rsidRDefault="004A0D47" w:rsidP="00DD150E">
      <w:pPr>
        <w:pStyle w:val="Caption"/>
        <w:jc w:val="center"/>
        <w:rPr>
          <w:sz w:val="18"/>
          <w:szCs w:val="18"/>
          <w:rtl/>
        </w:rPr>
      </w:pPr>
    </w:p>
    <w:p w14:paraId="79D947C9" w14:textId="77777777" w:rsidR="004A0D47" w:rsidRDefault="004A0D47" w:rsidP="00DD150E">
      <w:pPr>
        <w:pStyle w:val="Caption"/>
        <w:jc w:val="center"/>
        <w:rPr>
          <w:sz w:val="18"/>
          <w:szCs w:val="18"/>
          <w:rtl/>
        </w:rPr>
      </w:pPr>
    </w:p>
    <w:p w14:paraId="6D6BE951" w14:textId="77777777" w:rsidR="004A0D47" w:rsidRDefault="004A0D47" w:rsidP="00DD150E">
      <w:pPr>
        <w:pStyle w:val="Caption"/>
        <w:jc w:val="center"/>
        <w:rPr>
          <w:sz w:val="18"/>
          <w:szCs w:val="18"/>
          <w:rtl/>
        </w:rPr>
      </w:pPr>
    </w:p>
    <w:p w14:paraId="15946FB9" w14:textId="77777777" w:rsidR="004A0D47" w:rsidRDefault="004A0D47" w:rsidP="00DD150E">
      <w:pPr>
        <w:pStyle w:val="Caption"/>
        <w:jc w:val="center"/>
        <w:rPr>
          <w:sz w:val="18"/>
          <w:szCs w:val="18"/>
          <w:rtl/>
        </w:rPr>
      </w:pPr>
    </w:p>
    <w:p w14:paraId="557B5EC8" w14:textId="77777777" w:rsidR="004A0D47" w:rsidRDefault="004A0D47" w:rsidP="00DD150E">
      <w:pPr>
        <w:pStyle w:val="Caption"/>
        <w:jc w:val="center"/>
        <w:rPr>
          <w:sz w:val="18"/>
          <w:szCs w:val="18"/>
          <w:rtl/>
        </w:rPr>
      </w:pPr>
    </w:p>
    <w:p w14:paraId="2C5E8C4E" w14:textId="77777777" w:rsidR="004A0D47" w:rsidRDefault="004A0D47" w:rsidP="00DD150E">
      <w:pPr>
        <w:pStyle w:val="Caption"/>
        <w:jc w:val="center"/>
        <w:rPr>
          <w:sz w:val="18"/>
          <w:szCs w:val="18"/>
          <w:rtl/>
        </w:rPr>
      </w:pPr>
    </w:p>
    <w:p w14:paraId="2E2028E2" w14:textId="77777777" w:rsidR="004A0D47" w:rsidRDefault="004A0D47" w:rsidP="00DD150E">
      <w:pPr>
        <w:pStyle w:val="Caption"/>
        <w:jc w:val="center"/>
        <w:rPr>
          <w:sz w:val="18"/>
          <w:szCs w:val="18"/>
          <w:rtl/>
        </w:rPr>
      </w:pPr>
    </w:p>
    <w:p w14:paraId="372C1173" w14:textId="77777777" w:rsidR="004A0D47" w:rsidRDefault="004A0D47" w:rsidP="00DD150E">
      <w:pPr>
        <w:pStyle w:val="Caption"/>
        <w:jc w:val="center"/>
        <w:rPr>
          <w:sz w:val="18"/>
          <w:szCs w:val="18"/>
          <w:rtl/>
        </w:rPr>
      </w:pPr>
    </w:p>
    <w:p w14:paraId="7190A485" w14:textId="77777777" w:rsidR="004A0D47" w:rsidRDefault="004A0D47" w:rsidP="00DD150E">
      <w:pPr>
        <w:pStyle w:val="Caption"/>
        <w:jc w:val="center"/>
        <w:rPr>
          <w:sz w:val="18"/>
          <w:szCs w:val="18"/>
          <w:rtl/>
        </w:rPr>
      </w:pPr>
    </w:p>
    <w:p w14:paraId="2988B4A2" w14:textId="77777777" w:rsidR="004A0D47" w:rsidRDefault="004A0D47" w:rsidP="00DD150E">
      <w:pPr>
        <w:pStyle w:val="Caption"/>
        <w:jc w:val="center"/>
        <w:rPr>
          <w:sz w:val="18"/>
          <w:szCs w:val="18"/>
          <w:rtl/>
        </w:rPr>
      </w:pPr>
    </w:p>
    <w:p w14:paraId="4DA6429B" w14:textId="77777777" w:rsidR="004A0D47" w:rsidRDefault="004A0D47" w:rsidP="00DD150E">
      <w:pPr>
        <w:pStyle w:val="Caption"/>
        <w:jc w:val="center"/>
        <w:rPr>
          <w:sz w:val="18"/>
          <w:szCs w:val="18"/>
          <w:rtl/>
        </w:rPr>
      </w:pPr>
    </w:p>
    <w:p w14:paraId="2119B91D" w14:textId="77777777" w:rsidR="00A50C57" w:rsidRDefault="00A50C57" w:rsidP="00A50C57">
      <w:pPr>
        <w:pStyle w:val="Caption"/>
        <w:rPr>
          <w:sz w:val="18"/>
          <w:szCs w:val="18"/>
          <w:rtl/>
        </w:rPr>
      </w:pPr>
    </w:p>
    <w:p w14:paraId="33481C03" w14:textId="77777777" w:rsidR="00A50C57" w:rsidRPr="00A50C57" w:rsidRDefault="00A50C57" w:rsidP="00A50C57">
      <w:pPr>
        <w:rPr>
          <w:rtl/>
        </w:rPr>
      </w:pPr>
    </w:p>
    <w:p w14:paraId="7F398603" w14:textId="72DF3E9C" w:rsidR="00CA7D14" w:rsidRPr="00DD150E" w:rsidRDefault="00DD150E" w:rsidP="00DD150E">
      <w:pPr>
        <w:pStyle w:val="Caption"/>
        <w:jc w:val="center"/>
        <w:rPr>
          <w:sz w:val="18"/>
          <w:szCs w:val="18"/>
        </w:rPr>
      </w:pPr>
      <w:r w:rsidRPr="00DD150E">
        <w:rPr>
          <w:sz w:val="18"/>
          <w:szCs w:val="18"/>
        </w:rPr>
        <w:t xml:space="preserve">Figure </w:t>
      </w:r>
      <w:r w:rsidRPr="00DD150E">
        <w:rPr>
          <w:sz w:val="18"/>
          <w:szCs w:val="18"/>
        </w:rPr>
        <w:fldChar w:fldCharType="begin"/>
      </w:r>
      <w:r w:rsidRPr="00DD150E">
        <w:rPr>
          <w:sz w:val="18"/>
          <w:szCs w:val="18"/>
        </w:rPr>
        <w:instrText xml:space="preserve"> SEQ Figure \* ARABIC </w:instrText>
      </w:r>
      <w:r w:rsidRPr="00DD150E">
        <w:rPr>
          <w:sz w:val="18"/>
          <w:szCs w:val="18"/>
        </w:rPr>
        <w:fldChar w:fldCharType="separate"/>
      </w:r>
      <w:r w:rsidR="00587978">
        <w:rPr>
          <w:noProof/>
          <w:sz w:val="18"/>
          <w:szCs w:val="18"/>
        </w:rPr>
        <w:t>2</w:t>
      </w:r>
      <w:r w:rsidRPr="00DD150E">
        <w:rPr>
          <w:sz w:val="18"/>
          <w:szCs w:val="18"/>
        </w:rPr>
        <w:fldChar w:fldCharType="end"/>
      </w:r>
      <w:r w:rsidRPr="00DD150E">
        <w:rPr>
          <w:sz w:val="18"/>
          <w:szCs w:val="18"/>
          <w:lang w:val="en-US"/>
        </w:rPr>
        <w:t>: System flowchart</w:t>
      </w:r>
    </w:p>
    <w:p w14:paraId="4A1CE0D5" w14:textId="5AA253A5" w:rsidR="00107784" w:rsidRDefault="00107784" w:rsidP="00F91F97">
      <w:pPr>
        <w:pStyle w:val="Heading1"/>
      </w:pPr>
      <w:r w:rsidRPr="00107784">
        <w:lastRenderedPageBreak/>
        <w:t>Results and Discussions</w:t>
      </w:r>
    </w:p>
    <w:p w14:paraId="5B929496" w14:textId="1D67F522" w:rsidR="00107784" w:rsidRPr="00107784" w:rsidRDefault="00107784" w:rsidP="00107784">
      <w:pPr>
        <w:rPr>
          <w:sz w:val="22"/>
          <w:szCs w:val="22"/>
        </w:rPr>
      </w:pPr>
      <w:r w:rsidRPr="00107784">
        <w:rPr>
          <w:sz w:val="22"/>
          <w:szCs w:val="22"/>
        </w:rPr>
        <w:t xml:space="preserve">The code has two runs whether with queue equals to 3 or 10, each with 6 iterations according to the values of upper and lower bounds. </w:t>
      </w:r>
    </w:p>
    <w:p w14:paraId="18365EAA" w14:textId="48A5898C" w:rsidR="005C1E88" w:rsidRDefault="00DD150E" w:rsidP="0011743A">
      <w:pPr>
        <w:pStyle w:val="Heading2"/>
      </w:pPr>
      <w:r>
        <w:t>Queue of size 3</w:t>
      </w:r>
    </w:p>
    <w:tbl>
      <w:tblPr>
        <w:tblStyle w:val="TableGridLight"/>
        <w:tblW w:w="0" w:type="auto"/>
        <w:jc w:val="center"/>
        <w:tblLook w:val="04A0" w:firstRow="1" w:lastRow="0" w:firstColumn="1" w:lastColumn="0" w:noHBand="0" w:noVBand="1"/>
      </w:tblPr>
      <w:tblGrid>
        <w:gridCol w:w="1935"/>
        <w:gridCol w:w="1919"/>
        <w:gridCol w:w="1680"/>
        <w:gridCol w:w="1680"/>
        <w:gridCol w:w="1680"/>
        <w:gridCol w:w="1680"/>
      </w:tblGrid>
      <w:tr w:rsidR="004A0D47" w14:paraId="531E2DEC" w14:textId="3F227348" w:rsidTr="00D35210">
        <w:trPr>
          <w:trHeight w:val="334"/>
          <w:jc w:val="center"/>
        </w:trPr>
        <w:tc>
          <w:tcPr>
            <w:tcW w:w="1935" w:type="dxa"/>
          </w:tcPr>
          <w:p w14:paraId="11A91A9C" w14:textId="04616E45" w:rsidR="00B77856" w:rsidRPr="007C6DD1" w:rsidRDefault="00B77856" w:rsidP="00B77856">
            <w:pPr>
              <w:jc w:val="center"/>
              <w:rPr>
                <w:b/>
                <w:bCs/>
                <w:sz w:val="22"/>
                <w:szCs w:val="22"/>
              </w:rPr>
            </w:pPr>
            <w:r w:rsidRPr="007C6DD1">
              <w:rPr>
                <w:b/>
                <w:bCs/>
                <w:sz w:val="22"/>
                <w:szCs w:val="22"/>
              </w:rPr>
              <w:t>Iteration</w:t>
            </w:r>
          </w:p>
        </w:tc>
        <w:tc>
          <w:tcPr>
            <w:tcW w:w="1919" w:type="dxa"/>
          </w:tcPr>
          <w:p w14:paraId="1F6E852D" w14:textId="2ADB77D3" w:rsidR="00B77856" w:rsidRPr="007C6DD1" w:rsidRDefault="00B77856" w:rsidP="00B77856">
            <w:pPr>
              <w:jc w:val="center"/>
              <w:rPr>
                <w:b/>
                <w:bCs/>
                <w:sz w:val="22"/>
                <w:szCs w:val="22"/>
              </w:rPr>
            </w:pPr>
            <w:r w:rsidRPr="007C6DD1">
              <w:rPr>
                <w:b/>
                <w:bCs/>
                <w:sz w:val="22"/>
                <w:szCs w:val="22"/>
              </w:rPr>
              <w:t>Average sender timer period</w:t>
            </w:r>
          </w:p>
        </w:tc>
        <w:tc>
          <w:tcPr>
            <w:tcW w:w="1680" w:type="dxa"/>
          </w:tcPr>
          <w:p w14:paraId="56422BE6" w14:textId="384F1027" w:rsidR="00B77856" w:rsidRPr="007C6DD1" w:rsidRDefault="00B77856" w:rsidP="00B77856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Total messages</w:t>
            </w:r>
          </w:p>
        </w:tc>
        <w:tc>
          <w:tcPr>
            <w:tcW w:w="1680" w:type="dxa"/>
          </w:tcPr>
          <w:p w14:paraId="696F9670" w14:textId="36EA12F5" w:rsidR="00B77856" w:rsidRPr="007C6DD1" w:rsidRDefault="00B77856" w:rsidP="00B77856">
            <w:pPr>
              <w:jc w:val="center"/>
              <w:rPr>
                <w:b/>
                <w:bCs/>
                <w:sz w:val="22"/>
                <w:szCs w:val="22"/>
              </w:rPr>
            </w:pPr>
            <w:r w:rsidRPr="007C6DD1">
              <w:rPr>
                <w:b/>
                <w:bCs/>
                <w:sz w:val="22"/>
                <w:szCs w:val="22"/>
              </w:rPr>
              <w:t>Total sent messages</w:t>
            </w:r>
          </w:p>
        </w:tc>
        <w:tc>
          <w:tcPr>
            <w:tcW w:w="1680" w:type="dxa"/>
          </w:tcPr>
          <w:p w14:paraId="10DD87D9" w14:textId="59428EDD" w:rsidR="00B77856" w:rsidRPr="007C6DD1" w:rsidRDefault="00B77856" w:rsidP="00B77856">
            <w:pPr>
              <w:jc w:val="center"/>
              <w:rPr>
                <w:b/>
                <w:bCs/>
                <w:sz w:val="22"/>
                <w:szCs w:val="22"/>
              </w:rPr>
            </w:pPr>
            <w:r w:rsidRPr="007C6DD1">
              <w:rPr>
                <w:b/>
                <w:bCs/>
                <w:sz w:val="22"/>
                <w:szCs w:val="22"/>
              </w:rPr>
              <w:t>Total blocked messages</w:t>
            </w:r>
          </w:p>
        </w:tc>
        <w:tc>
          <w:tcPr>
            <w:tcW w:w="1680" w:type="dxa"/>
          </w:tcPr>
          <w:p w14:paraId="27AD750A" w14:textId="3673BB19" w:rsidR="00B77856" w:rsidRPr="007C6DD1" w:rsidRDefault="00B77856" w:rsidP="00B77856">
            <w:pPr>
              <w:jc w:val="center"/>
              <w:rPr>
                <w:b/>
                <w:bCs/>
                <w:sz w:val="22"/>
                <w:szCs w:val="22"/>
              </w:rPr>
            </w:pPr>
            <w:r w:rsidRPr="007C6DD1">
              <w:rPr>
                <w:b/>
                <w:bCs/>
                <w:sz w:val="22"/>
                <w:szCs w:val="22"/>
              </w:rPr>
              <w:t>Received messages</w:t>
            </w:r>
          </w:p>
        </w:tc>
      </w:tr>
      <w:tr w:rsidR="004A0D47" w14:paraId="0E0F633C" w14:textId="446FB8FB" w:rsidTr="00847477">
        <w:trPr>
          <w:trHeight w:val="170"/>
          <w:jc w:val="center"/>
        </w:trPr>
        <w:tc>
          <w:tcPr>
            <w:tcW w:w="1935" w:type="dxa"/>
          </w:tcPr>
          <w:p w14:paraId="47D4A88D" w14:textId="0A9470E7" w:rsidR="00B77856" w:rsidRPr="007C6DD1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919" w:type="dxa"/>
          </w:tcPr>
          <w:p w14:paraId="4452FFB1" w14:textId="47EE6ACA" w:rsidR="00B77856" w:rsidRPr="007C6DD1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98.3333</w:t>
            </w:r>
          </w:p>
        </w:tc>
        <w:tc>
          <w:tcPr>
            <w:tcW w:w="1680" w:type="dxa"/>
          </w:tcPr>
          <w:p w14:paraId="2ACB7B71" w14:textId="7F7B9AF3" w:rsidR="00B77856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3035</w:t>
            </w:r>
          </w:p>
        </w:tc>
        <w:tc>
          <w:tcPr>
            <w:tcW w:w="1680" w:type="dxa"/>
          </w:tcPr>
          <w:p w14:paraId="74C0ADDC" w14:textId="1C173D1E" w:rsidR="00B77856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1002</w:t>
            </w:r>
          </w:p>
        </w:tc>
        <w:tc>
          <w:tcPr>
            <w:tcW w:w="1680" w:type="dxa"/>
          </w:tcPr>
          <w:p w14:paraId="37EB1748" w14:textId="6500DF37" w:rsidR="00B77856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2033</w:t>
            </w:r>
          </w:p>
        </w:tc>
        <w:tc>
          <w:tcPr>
            <w:tcW w:w="1680" w:type="dxa"/>
          </w:tcPr>
          <w:p w14:paraId="0D183F71" w14:textId="1DB15A8A" w:rsidR="00B77856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1000</w:t>
            </w:r>
          </w:p>
        </w:tc>
      </w:tr>
      <w:tr w:rsidR="004A0D47" w14:paraId="78BB713D" w14:textId="764685C0" w:rsidTr="00847477">
        <w:trPr>
          <w:trHeight w:val="233"/>
          <w:jc w:val="center"/>
        </w:trPr>
        <w:tc>
          <w:tcPr>
            <w:tcW w:w="1935" w:type="dxa"/>
          </w:tcPr>
          <w:p w14:paraId="7F5EA7E5" w14:textId="7BBC14F2" w:rsidR="00B77856" w:rsidRPr="007C6DD1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919" w:type="dxa"/>
          </w:tcPr>
          <w:p w14:paraId="6D5BF7BF" w14:textId="1960887D" w:rsidR="00B77856" w:rsidRPr="007C6DD1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139.333</w:t>
            </w:r>
          </w:p>
        </w:tc>
        <w:tc>
          <w:tcPr>
            <w:tcW w:w="1680" w:type="dxa"/>
          </w:tcPr>
          <w:p w14:paraId="76D37390" w14:textId="4F82F064" w:rsidR="00B77856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2146</w:t>
            </w:r>
          </w:p>
        </w:tc>
        <w:tc>
          <w:tcPr>
            <w:tcW w:w="1680" w:type="dxa"/>
          </w:tcPr>
          <w:p w14:paraId="4A5398DB" w14:textId="7D8D7FAE" w:rsidR="00B77856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1002</w:t>
            </w:r>
          </w:p>
        </w:tc>
        <w:tc>
          <w:tcPr>
            <w:tcW w:w="1680" w:type="dxa"/>
          </w:tcPr>
          <w:p w14:paraId="13BF6301" w14:textId="54A0A604" w:rsidR="00B77856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1144</w:t>
            </w:r>
          </w:p>
        </w:tc>
        <w:tc>
          <w:tcPr>
            <w:tcW w:w="1680" w:type="dxa"/>
          </w:tcPr>
          <w:p w14:paraId="0A85FD55" w14:textId="50E8F302" w:rsidR="00B77856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1000</w:t>
            </w:r>
          </w:p>
        </w:tc>
      </w:tr>
      <w:tr w:rsidR="004A0D47" w14:paraId="26635773" w14:textId="51544C9E" w:rsidTr="00D35210">
        <w:trPr>
          <w:trHeight w:val="199"/>
          <w:jc w:val="center"/>
        </w:trPr>
        <w:tc>
          <w:tcPr>
            <w:tcW w:w="1935" w:type="dxa"/>
          </w:tcPr>
          <w:p w14:paraId="49F427C5" w14:textId="797C8F9B" w:rsidR="00B77856" w:rsidRPr="007C6DD1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919" w:type="dxa"/>
          </w:tcPr>
          <w:p w14:paraId="36A69F16" w14:textId="74324855" w:rsidR="00B77856" w:rsidRPr="007C6DD1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181</w:t>
            </w:r>
          </w:p>
        </w:tc>
        <w:tc>
          <w:tcPr>
            <w:tcW w:w="1680" w:type="dxa"/>
          </w:tcPr>
          <w:p w14:paraId="498CB70D" w14:textId="0822EEAF" w:rsidR="00B77856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1657</w:t>
            </w:r>
          </w:p>
        </w:tc>
        <w:tc>
          <w:tcPr>
            <w:tcW w:w="1680" w:type="dxa"/>
          </w:tcPr>
          <w:p w14:paraId="3E17A468" w14:textId="4E7DA6E1" w:rsidR="00B77856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1002</w:t>
            </w:r>
          </w:p>
        </w:tc>
        <w:tc>
          <w:tcPr>
            <w:tcW w:w="1680" w:type="dxa"/>
          </w:tcPr>
          <w:p w14:paraId="026C4E24" w14:textId="4523EE9A" w:rsidR="00B77856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655</w:t>
            </w:r>
          </w:p>
        </w:tc>
        <w:tc>
          <w:tcPr>
            <w:tcW w:w="1680" w:type="dxa"/>
          </w:tcPr>
          <w:p w14:paraId="2A0C1FB8" w14:textId="3045D795" w:rsidR="00B77856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1000</w:t>
            </w:r>
          </w:p>
        </w:tc>
      </w:tr>
      <w:tr w:rsidR="004A0D47" w14:paraId="256ED431" w14:textId="2E2992E9" w:rsidTr="00D35210">
        <w:trPr>
          <w:trHeight w:val="199"/>
          <w:jc w:val="center"/>
        </w:trPr>
        <w:tc>
          <w:tcPr>
            <w:tcW w:w="1935" w:type="dxa"/>
          </w:tcPr>
          <w:p w14:paraId="4C1E9977" w14:textId="3A9E2BB7" w:rsidR="00B77856" w:rsidRPr="007C6DD1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919" w:type="dxa"/>
          </w:tcPr>
          <w:p w14:paraId="4CF23708" w14:textId="28E73D9F" w:rsidR="00B77856" w:rsidRPr="007C6DD1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221.333</w:t>
            </w:r>
          </w:p>
        </w:tc>
        <w:tc>
          <w:tcPr>
            <w:tcW w:w="1680" w:type="dxa"/>
          </w:tcPr>
          <w:p w14:paraId="508EAC62" w14:textId="39CB6B39" w:rsidR="00B77856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1353</w:t>
            </w:r>
          </w:p>
        </w:tc>
        <w:tc>
          <w:tcPr>
            <w:tcW w:w="1680" w:type="dxa"/>
          </w:tcPr>
          <w:p w14:paraId="3D26A17A" w14:textId="40CEDEB4" w:rsidR="00B77856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1002</w:t>
            </w:r>
          </w:p>
        </w:tc>
        <w:tc>
          <w:tcPr>
            <w:tcW w:w="1680" w:type="dxa"/>
          </w:tcPr>
          <w:p w14:paraId="30BB7A0D" w14:textId="5FA22FDF" w:rsidR="00B77856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351</w:t>
            </w:r>
          </w:p>
        </w:tc>
        <w:tc>
          <w:tcPr>
            <w:tcW w:w="1680" w:type="dxa"/>
          </w:tcPr>
          <w:p w14:paraId="0BF5CFE9" w14:textId="0FFE7AD8" w:rsidR="00B77856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1000</w:t>
            </w:r>
          </w:p>
        </w:tc>
      </w:tr>
      <w:tr w:rsidR="004A0D47" w14:paraId="33EF90A5" w14:textId="7035DA42" w:rsidTr="00D35210">
        <w:trPr>
          <w:trHeight w:val="199"/>
          <w:jc w:val="center"/>
        </w:trPr>
        <w:tc>
          <w:tcPr>
            <w:tcW w:w="1935" w:type="dxa"/>
          </w:tcPr>
          <w:p w14:paraId="613A5082" w14:textId="09541821" w:rsidR="00B77856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919" w:type="dxa"/>
          </w:tcPr>
          <w:p w14:paraId="152F6D9C" w14:textId="6179D42C" w:rsidR="00B77856" w:rsidRPr="007C6DD1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260.333</w:t>
            </w:r>
          </w:p>
        </w:tc>
        <w:tc>
          <w:tcPr>
            <w:tcW w:w="1680" w:type="dxa"/>
          </w:tcPr>
          <w:p w14:paraId="76D6CACB" w14:textId="69DD7CC3" w:rsidR="00B77856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1155</w:t>
            </w:r>
          </w:p>
        </w:tc>
        <w:tc>
          <w:tcPr>
            <w:tcW w:w="1680" w:type="dxa"/>
          </w:tcPr>
          <w:p w14:paraId="3CA54DCC" w14:textId="15DD273B" w:rsidR="00B77856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1002</w:t>
            </w:r>
          </w:p>
        </w:tc>
        <w:tc>
          <w:tcPr>
            <w:tcW w:w="1680" w:type="dxa"/>
          </w:tcPr>
          <w:p w14:paraId="53E42DEC" w14:textId="0FEFDF0D" w:rsidR="00B77856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153</w:t>
            </w:r>
          </w:p>
        </w:tc>
        <w:tc>
          <w:tcPr>
            <w:tcW w:w="1680" w:type="dxa"/>
          </w:tcPr>
          <w:p w14:paraId="5D031428" w14:textId="23461D71" w:rsidR="00B77856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1000</w:t>
            </w:r>
          </w:p>
        </w:tc>
      </w:tr>
      <w:tr w:rsidR="004A0D47" w14:paraId="6B9D3701" w14:textId="5A2917E0" w:rsidTr="00D35210">
        <w:trPr>
          <w:trHeight w:val="202"/>
          <w:jc w:val="center"/>
        </w:trPr>
        <w:tc>
          <w:tcPr>
            <w:tcW w:w="1935" w:type="dxa"/>
          </w:tcPr>
          <w:p w14:paraId="27F88483" w14:textId="7A2E59B7" w:rsidR="00B77856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919" w:type="dxa"/>
          </w:tcPr>
          <w:p w14:paraId="040057FB" w14:textId="1221852A" w:rsidR="00B77856" w:rsidRPr="007C6DD1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302.333</w:t>
            </w:r>
          </w:p>
        </w:tc>
        <w:tc>
          <w:tcPr>
            <w:tcW w:w="1680" w:type="dxa"/>
          </w:tcPr>
          <w:p w14:paraId="01A2EBFE" w14:textId="7F6F7ED7" w:rsidR="00B77856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1008</w:t>
            </w:r>
          </w:p>
        </w:tc>
        <w:tc>
          <w:tcPr>
            <w:tcW w:w="1680" w:type="dxa"/>
          </w:tcPr>
          <w:p w14:paraId="07B4E1DB" w14:textId="0FE65D73" w:rsidR="00B77856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1001</w:t>
            </w:r>
          </w:p>
        </w:tc>
        <w:tc>
          <w:tcPr>
            <w:tcW w:w="1680" w:type="dxa"/>
          </w:tcPr>
          <w:p w14:paraId="0DA3A160" w14:textId="004CC095" w:rsidR="00B77856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1680" w:type="dxa"/>
          </w:tcPr>
          <w:p w14:paraId="7585C1F1" w14:textId="73C2A793" w:rsidR="00B77856" w:rsidRDefault="00B77856" w:rsidP="00B7785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1000</w:t>
            </w:r>
          </w:p>
        </w:tc>
      </w:tr>
    </w:tbl>
    <w:p w14:paraId="709F5874" w14:textId="7459A181" w:rsidR="00AA7F78" w:rsidRPr="005C1E88" w:rsidRDefault="005C1E88" w:rsidP="004A0D47">
      <w:pPr>
        <w:bidi/>
        <w:jc w:val="center"/>
        <w:rPr>
          <w:b/>
          <w:bCs/>
          <w:sz w:val="18"/>
          <w:szCs w:val="18"/>
          <w:lang w:val="en-US"/>
        </w:rPr>
      </w:pPr>
      <w:r w:rsidRPr="005C1E88">
        <w:rPr>
          <w:b/>
          <w:bCs/>
          <w:sz w:val="18"/>
          <w:szCs w:val="18"/>
        </w:rPr>
        <w:t xml:space="preserve">Table </w:t>
      </w:r>
      <w:r w:rsidRPr="005C1E88">
        <w:rPr>
          <w:b/>
          <w:bCs/>
          <w:sz w:val="18"/>
          <w:szCs w:val="18"/>
        </w:rPr>
        <w:fldChar w:fldCharType="begin"/>
      </w:r>
      <w:r w:rsidRPr="005C1E88">
        <w:rPr>
          <w:b/>
          <w:bCs/>
          <w:sz w:val="18"/>
          <w:szCs w:val="18"/>
        </w:rPr>
        <w:instrText xml:space="preserve"> SEQ Table \* ARABIC </w:instrText>
      </w:r>
      <w:r w:rsidRPr="005C1E88">
        <w:rPr>
          <w:b/>
          <w:bCs/>
          <w:sz w:val="18"/>
          <w:szCs w:val="18"/>
        </w:rPr>
        <w:fldChar w:fldCharType="separate"/>
      </w:r>
      <w:r>
        <w:rPr>
          <w:b/>
          <w:bCs/>
          <w:noProof/>
          <w:sz w:val="18"/>
          <w:szCs w:val="18"/>
        </w:rPr>
        <w:t>1</w:t>
      </w:r>
      <w:r w:rsidRPr="005C1E88">
        <w:rPr>
          <w:b/>
          <w:bCs/>
          <w:sz w:val="18"/>
          <w:szCs w:val="18"/>
        </w:rPr>
        <w:fldChar w:fldCharType="end"/>
      </w:r>
      <w:r w:rsidRPr="005C1E88">
        <w:rPr>
          <w:b/>
          <w:bCs/>
          <w:sz w:val="18"/>
          <w:szCs w:val="18"/>
          <w:lang w:val="en-US"/>
        </w:rPr>
        <w:t>:  Statistics of all messages when queue equals 3</w:t>
      </w:r>
    </w:p>
    <w:p w14:paraId="74F834D4" w14:textId="0C0EFE40" w:rsidR="007C6DD1" w:rsidRDefault="00B77856" w:rsidP="0011743A">
      <w:pPr>
        <w:pStyle w:val="Heading3"/>
      </w:pPr>
      <w:r>
        <w:t xml:space="preserve">Total Number of Sent messages and blocked messages from all senders when queue equals 3 </w:t>
      </w:r>
    </w:p>
    <w:p w14:paraId="7C3B5B8C" w14:textId="07759B61" w:rsidR="00C32A8A" w:rsidRDefault="008B60CE" w:rsidP="00107784">
      <w:pPr>
        <w:rPr>
          <w:b/>
          <w:bCs/>
          <w:sz w:val="22"/>
          <w:szCs w:val="22"/>
          <w:u w:val="single"/>
        </w:rPr>
      </w:pPr>
      <w:r>
        <w:rPr>
          <w:b/>
          <w:bCs/>
          <w:noProof/>
          <w:sz w:val="22"/>
          <w:szCs w:val="22"/>
          <w:u w:val="single"/>
        </w:rPr>
        <w:drawing>
          <wp:anchor distT="0" distB="0" distL="114300" distR="114300" simplePos="0" relativeHeight="251564032" behindDoc="0" locked="0" layoutInCell="1" allowOverlap="1" wp14:anchorId="6D6DE451" wp14:editId="11DAB5A9">
            <wp:simplePos x="0" y="0"/>
            <wp:positionH relativeFrom="column">
              <wp:posOffset>1821180</wp:posOffset>
            </wp:positionH>
            <wp:positionV relativeFrom="paragraph">
              <wp:posOffset>33020</wp:posOffset>
            </wp:positionV>
            <wp:extent cx="2872740" cy="2171700"/>
            <wp:effectExtent l="0" t="0" r="3810" b="0"/>
            <wp:wrapSquare wrapText="bothSides"/>
            <wp:docPr id="197562970" name="Picture 9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2970" name="Picture 9" descr="A graph with numbers and a 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846D50" w14:textId="3639EADA" w:rsidR="00107784" w:rsidRDefault="00107784" w:rsidP="00107784">
      <w:pPr>
        <w:rPr>
          <w:b/>
          <w:bCs/>
          <w:sz w:val="22"/>
          <w:szCs w:val="22"/>
          <w:u w:val="single"/>
        </w:rPr>
      </w:pPr>
    </w:p>
    <w:p w14:paraId="27BF4C64" w14:textId="7C0B8B29" w:rsidR="00C32A8A" w:rsidRDefault="00C32A8A" w:rsidP="00107784">
      <w:pPr>
        <w:rPr>
          <w:b/>
          <w:bCs/>
          <w:noProof/>
          <w:sz w:val="22"/>
          <w:szCs w:val="22"/>
          <w:u w:val="single"/>
        </w:rPr>
      </w:pPr>
    </w:p>
    <w:p w14:paraId="63186657" w14:textId="606CB7A3" w:rsidR="00107784" w:rsidRPr="00107784" w:rsidRDefault="00107784" w:rsidP="00107784">
      <w:pPr>
        <w:rPr>
          <w:b/>
          <w:bCs/>
          <w:sz w:val="22"/>
          <w:szCs w:val="22"/>
          <w:u w:val="single"/>
        </w:rPr>
      </w:pPr>
    </w:p>
    <w:p w14:paraId="1CB49097" w14:textId="68D24EF2" w:rsidR="00107784" w:rsidRDefault="00107784" w:rsidP="00107784"/>
    <w:p w14:paraId="0255EAB0" w14:textId="75F559A1" w:rsidR="00107784" w:rsidRDefault="00107784" w:rsidP="00107784"/>
    <w:p w14:paraId="1BF030DC" w14:textId="5AF1FB79" w:rsidR="00107784" w:rsidRDefault="00107784" w:rsidP="00107784"/>
    <w:p w14:paraId="586AE393" w14:textId="31F8E029" w:rsidR="00107784" w:rsidRDefault="00107784" w:rsidP="00107784"/>
    <w:p w14:paraId="5862E068" w14:textId="36E4678D" w:rsidR="00107784" w:rsidRDefault="004A0D47" w:rsidP="00107784">
      <w:r>
        <w:rPr>
          <w:noProof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69EE3C4C" wp14:editId="34404538">
                <wp:simplePos x="0" y="0"/>
                <wp:positionH relativeFrom="column">
                  <wp:posOffset>1883410</wp:posOffset>
                </wp:positionH>
                <wp:positionV relativeFrom="paragraph">
                  <wp:posOffset>391160</wp:posOffset>
                </wp:positionV>
                <wp:extent cx="2872740" cy="635"/>
                <wp:effectExtent l="0" t="0" r="0" b="0"/>
                <wp:wrapSquare wrapText="bothSides"/>
                <wp:docPr id="7756681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7EF686" w14:textId="0B429624" w:rsidR="004A0D47" w:rsidRPr="004A0D47" w:rsidRDefault="004A0D47" w:rsidP="004A0D47">
                            <w:pPr>
                              <w:pStyle w:val="Caption"/>
                              <w:rPr>
                                <w:noProof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4A0D47">
                              <w:rPr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 w:rsidRPr="004A0D47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4A0D47">
                              <w:rPr>
                                <w:sz w:val="16"/>
                                <w:szCs w:val="16"/>
                              </w:rPr>
                              <w:instrText xml:space="preserve"> SEQ Figure \* ARABIC </w:instrText>
                            </w:r>
                            <w:r w:rsidRPr="004A0D47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587978">
                              <w:rPr>
                                <w:noProof/>
                                <w:sz w:val="16"/>
                                <w:szCs w:val="16"/>
                              </w:rPr>
                              <w:t>3</w:t>
                            </w:r>
                            <w:r w:rsidRPr="004A0D47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4A0D47">
                              <w:rPr>
                                <w:sz w:val="16"/>
                                <w:szCs w:val="16"/>
                                <w:lang w:val="en-US"/>
                              </w:rPr>
                              <w:t>: Total sent messages by all senders at queue equals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EE3C4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48.3pt;margin-top:30.8pt;width:226.2pt;height:.05pt;z-index: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" stroked="f">
                <v:textbox style="mso-fit-shape-to-text:t" inset="0,0,0,0">
                  <w:txbxContent>
                    <w:p w14:paraId="037EF686" w14:textId="0B429624" w:rsidR="004A0D47" w:rsidRPr="004A0D47" w:rsidRDefault="004A0D47" w:rsidP="004A0D47">
                      <w:pPr>
                        <w:pStyle w:val="Caption"/>
                        <w:rPr>
                          <w:noProof/>
                          <w:sz w:val="18"/>
                          <w:szCs w:val="18"/>
                          <w:u w:val="single"/>
                        </w:rPr>
                      </w:pPr>
                      <w:r w:rsidRPr="004A0D47">
                        <w:rPr>
                          <w:sz w:val="16"/>
                          <w:szCs w:val="16"/>
                        </w:rPr>
                        <w:t xml:space="preserve">Figure </w:t>
                      </w:r>
                      <w:r w:rsidRPr="004A0D47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4A0D47">
                        <w:rPr>
                          <w:sz w:val="16"/>
                          <w:szCs w:val="16"/>
                        </w:rPr>
                        <w:instrText xml:space="preserve"> SEQ Figure \* ARABIC </w:instrText>
                      </w:r>
                      <w:r w:rsidRPr="004A0D47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587978">
                        <w:rPr>
                          <w:noProof/>
                          <w:sz w:val="16"/>
                          <w:szCs w:val="16"/>
                        </w:rPr>
                        <w:t>3</w:t>
                      </w:r>
                      <w:r w:rsidRPr="004A0D47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4A0D47">
                        <w:rPr>
                          <w:sz w:val="16"/>
                          <w:szCs w:val="16"/>
                          <w:lang w:val="en-US"/>
                        </w:rPr>
                        <w:t>: Total sent messages by all senders at queue equals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52253D6" w14:textId="656DC794" w:rsidR="00107784" w:rsidRDefault="00C95B8F" w:rsidP="00107784">
      <w:r>
        <w:rPr>
          <w:b/>
          <w:bCs/>
          <w:noProof/>
          <w:sz w:val="22"/>
          <w:szCs w:val="22"/>
          <w:u w:val="single"/>
        </w:rPr>
        <w:drawing>
          <wp:anchor distT="0" distB="0" distL="114300" distR="114300" simplePos="0" relativeHeight="251551744" behindDoc="0" locked="0" layoutInCell="1" allowOverlap="1" wp14:anchorId="15F283AD" wp14:editId="3F03DA4E">
            <wp:simplePos x="0" y="0"/>
            <wp:positionH relativeFrom="column">
              <wp:posOffset>3650615</wp:posOffset>
            </wp:positionH>
            <wp:positionV relativeFrom="paragraph">
              <wp:posOffset>363855</wp:posOffset>
            </wp:positionV>
            <wp:extent cx="2680335" cy="2016125"/>
            <wp:effectExtent l="0" t="0" r="5715" b="3175"/>
            <wp:wrapSquare wrapText="bothSides"/>
            <wp:docPr id="20087929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92962" name="Picture 200879296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50720" behindDoc="0" locked="0" layoutInCell="1" allowOverlap="1" wp14:anchorId="3B595D9D" wp14:editId="29FBE16D">
            <wp:simplePos x="0" y="0"/>
            <wp:positionH relativeFrom="column">
              <wp:posOffset>434340</wp:posOffset>
            </wp:positionH>
            <wp:positionV relativeFrom="paragraph">
              <wp:posOffset>360045</wp:posOffset>
            </wp:positionV>
            <wp:extent cx="2734310" cy="2065020"/>
            <wp:effectExtent l="0" t="0" r="8890" b="0"/>
            <wp:wrapSquare wrapText="bothSides"/>
            <wp:docPr id="364842522" name="Picture 13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42522" name="Picture 13" descr="A graph with numbers and a li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322B17" w14:textId="2210A35A" w:rsidR="00107784" w:rsidRDefault="00107784" w:rsidP="00107784"/>
    <w:p w14:paraId="766DF13A" w14:textId="3CA6785D" w:rsidR="00107784" w:rsidRDefault="00107784" w:rsidP="00107784"/>
    <w:p w14:paraId="1CF45DD7" w14:textId="2FF00164" w:rsidR="00107784" w:rsidRDefault="00107784" w:rsidP="00107784"/>
    <w:p w14:paraId="1BCB5519" w14:textId="70074EE5" w:rsidR="00C32A8A" w:rsidRDefault="00C32A8A" w:rsidP="00C32A8A">
      <w:pPr>
        <w:rPr>
          <w:b/>
          <w:bCs/>
          <w:sz w:val="22"/>
          <w:szCs w:val="22"/>
          <w:u w:val="single"/>
        </w:rPr>
      </w:pPr>
    </w:p>
    <w:p w14:paraId="409BB683" w14:textId="77777777" w:rsidR="00C32A8A" w:rsidRDefault="00C32A8A" w:rsidP="00C32A8A">
      <w:pPr>
        <w:rPr>
          <w:b/>
          <w:bCs/>
          <w:sz w:val="22"/>
          <w:szCs w:val="22"/>
          <w:u w:val="single"/>
        </w:rPr>
      </w:pPr>
    </w:p>
    <w:p w14:paraId="41F420D3" w14:textId="77777777" w:rsidR="00C32A8A" w:rsidRDefault="00C32A8A" w:rsidP="00C32A8A">
      <w:pPr>
        <w:rPr>
          <w:b/>
          <w:bCs/>
          <w:sz w:val="22"/>
          <w:szCs w:val="22"/>
          <w:u w:val="single"/>
        </w:rPr>
      </w:pPr>
    </w:p>
    <w:p w14:paraId="756D8D96" w14:textId="77777777" w:rsidR="00C32A8A" w:rsidRDefault="00C32A8A" w:rsidP="00C32A8A">
      <w:pPr>
        <w:rPr>
          <w:b/>
          <w:bCs/>
          <w:sz w:val="22"/>
          <w:szCs w:val="22"/>
          <w:u w:val="single"/>
        </w:rPr>
      </w:pPr>
    </w:p>
    <w:p w14:paraId="7E83709A" w14:textId="73578417" w:rsidR="00C32A8A" w:rsidRDefault="00C95B8F" w:rsidP="00C32A8A">
      <w:pPr>
        <w:rPr>
          <w:b/>
          <w:bCs/>
          <w:sz w:val="22"/>
          <w:szCs w:val="2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75296" behindDoc="0" locked="0" layoutInCell="1" allowOverlap="1" wp14:anchorId="27D0C71B" wp14:editId="13EED0A6">
                <wp:simplePos x="0" y="0"/>
                <wp:positionH relativeFrom="column">
                  <wp:posOffset>3649980</wp:posOffset>
                </wp:positionH>
                <wp:positionV relativeFrom="paragraph">
                  <wp:posOffset>205105</wp:posOffset>
                </wp:positionV>
                <wp:extent cx="2750820" cy="635"/>
                <wp:effectExtent l="0" t="0" r="0" b="0"/>
                <wp:wrapSquare wrapText="bothSides"/>
                <wp:docPr id="11477354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E43458" w14:textId="7F6143AB" w:rsidR="004A0D47" w:rsidRPr="004A0D47" w:rsidRDefault="004A0D47" w:rsidP="004A0D47">
                            <w:pPr>
                              <w:pStyle w:val="Captio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4A0D47">
                              <w:rPr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 w:rsidRPr="004A0D47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4A0D47">
                              <w:rPr>
                                <w:sz w:val="16"/>
                                <w:szCs w:val="16"/>
                              </w:rPr>
                              <w:instrText xml:space="preserve"> SEQ Figure \* ARABIC </w:instrText>
                            </w:r>
                            <w:r w:rsidRPr="004A0D47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587978">
                              <w:rPr>
                                <w:noProof/>
                                <w:sz w:val="16"/>
                                <w:szCs w:val="16"/>
                              </w:rPr>
                              <w:t>5</w:t>
                            </w:r>
                            <w:r w:rsidRPr="004A0D47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4A0D47">
                              <w:rPr>
                                <w:sz w:val="16"/>
                                <w:szCs w:val="16"/>
                                <w:lang w:val="en-US"/>
                              </w:rPr>
                              <w:t>: Successfully sent messages from all senders (</w:t>
                            </w:r>
                            <w:proofErr w:type="spellStart"/>
                            <w:r w:rsidRPr="004A0D47">
                              <w:rPr>
                                <w:sz w:val="16"/>
                                <w:szCs w:val="16"/>
                                <w:lang w:val="en-US"/>
                              </w:rPr>
                              <w:t>i.e</w:t>
                            </w:r>
                            <w:proofErr w:type="spellEnd"/>
                            <w:r w:rsidRPr="004A0D47">
                              <w:rPr>
                                <w:sz w:val="16"/>
                                <w:szCs w:val="16"/>
                                <w:lang w:val="en-US"/>
                              </w:rPr>
                              <w:t>: put in the queue)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0C71B" id="_x0000_s1027" type="#_x0000_t202" style="position:absolute;left:0;text-align:left;margin-left:287.4pt;margin-top:16.15pt;width:216.6pt;height:.05pt;z-index:2515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" stroked="f">
                <v:textbox style="mso-fit-shape-to-text:t" inset="0,0,0,0">
                  <w:txbxContent>
                    <w:p w14:paraId="40E43458" w14:textId="7F6143AB" w:rsidR="004A0D47" w:rsidRPr="004A0D47" w:rsidRDefault="004A0D47" w:rsidP="004A0D47">
                      <w:pPr>
                        <w:pStyle w:val="Caption"/>
                        <w:rPr>
                          <w:noProof/>
                          <w:sz w:val="16"/>
                          <w:szCs w:val="16"/>
                        </w:rPr>
                      </w:pPr>
                      <w:r w:rsidRPr="004A0D47">
                        <w:rPr>
                          <w:sz w:val="16"/>
                          <w:szCs w:val="16"/>
                        </w:rPr>
                        <w:t xml:space="preserve">Figure </w:t>
                      </w:r>
                      <w:r w:rsidRPr="004A0D47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4A0D47">
                        <w:rPr>
                          <w:sz w:val="16"/>
                          <w:szCs w:val="16"/>
                        </w:rPr>
                        <w:instrText xml:space="preserve"> SEQ Figure \* ARABIC </w:instrText>
                      </w:r>
                      <w:r w:rsidRPr="004A0D47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587978">
                        <w:rPr>
                          <w:noProof/>
                          <w:sz w:val="16"/>
                          <w:szCs w:val="16"/>
                        </w:rPr>
                        <w:t>5</w:t>
                      </w:r>
                      <w:r w:rsidRPr="004A0D47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4A0D47">
                        <w:rPr>
                          <w:sz w:val="16"/>
                          <w:szCs w:val="16"/>
                          <w:lang w:val="en-US"/>
                        </w:rPr>
                        <w:t>: Successfully sent messages from all senders (</w:t>
                      </w:r>
                      <w:proofErr w:type="spellStart"/>
                      <w:r w:rsidRPr="004A0D47">
                        <w:rPr>
                          <w:sz w:val="16"/>
                          <w:szCs w:val="16"/>
                          <w:lang w:val="en-US"/>
                        </w:rPr>
                        <w:t>i.e</w:t>
                      </w:r>
                      <w:proofErr w:type="spellEnd"/>
                      <w:r w:rsidRPr="004A0D47">
                        <w:rPr>
                          <w:sz w:val="16"/>
                          <w:szCs w:val="16"/>
                          <w:lang w:val="en-US"/>
                        </w:rPr>
                        <w:t>: put in the queue)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 wp14:anchorId="1D6A273E" wp14:editId="52940774">
                <wp:simplePos x="0" y="0"/>
                <wp:positionH relativeFrom="column">
                  <wp:posOffset>480060</wp:posOffset>
                </wp:positionH>
                <wp:positionV relativeFrom="paragraph">
                  <wp:posOffset>222885</wp:posOffset>
                </wp:positionV>
                <wp:extent cx="2734310" cy="635"/>
                <wp:effectExtent l="0" t="0" r="0" b="0"/>
                <wp:wrapSquare wrapText="bothSides"/>
                <wp:docPr id="7499951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196053" w14:textId="67CEE7C8" w:rsidR="004A0D47" w:rsidRPr="004A0D47" w:rsidRDefault="004A0D47" w:rsidP="004A0D47">
                            <w:pPr>
                              <w:pStyle w:val="Captio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4A0D47">
                              <w:rPr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 w:rsidRPr="004A0D47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4A0D47">
                              <w:rPr>
                                <w:sz w:val="16"/>
                                <w:szCs w:val="16"/>
                              </w:rPr>
                              <w:instrText xml:space="preserve"> SEQ Figure \* ARABIC </w:instrText>
                            </w:r>
                            <w:r w:rsidRPr="004A0D47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587978">
                              <w:rPr>
                                <w:noProof/>
                                <w:sz w:val="16"/>
                                <w:szCs w:val="16"/>
                              </w:rPr>
                              <w:t>4</w:t>
                            </w:r>
                            <w:r w:rsidRPr="004A0D47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4A0D47">
                              <w:rPr>
                                <w:sz w:val="16"/>
                                <w:szCs w:val="16"/>
                                <w:lang w:val="en-US"/>
                              </w:rPr>
                              <w:t>: Blocked messages from all senders when queue equals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A273E" id="_x0000_s1028" type="#_x0000_t202" style="position:absolute;left:0;text-align:left;margin-left:37.8pt;margin-top:17.55pt;width:215.3pt;height:.05pt;z-index:2515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" stroked="f">
                <v:textbox style="mso-fit-shape-to-text:t" inset="0,0,0,0">
                  <w:txbxContent>
                    <w:p w14:paraId="25196053" w14:textId="67CEE7C8" w:rsidR="004A0D47" w:rsidRPr="004A0D47" w:rsidRDefault="004A0D47" w:rsidP="004A0D47">
                      <w:pPr>
                        <w:pStyle w:val="Caption"/>
                        <w:rPr>
                          <w:noProof/>
                          <w:sz w:val="16"/>
                          <w:szCs w:val="16"/>
                        </w:rPr>
                      </w:pPr>
                      <w:r w:rsidRPr="004A0D47">
                        <w:rPr>
                          <w:sz w:val="16"/>
                          <w:szCs w:val="16"/>
                        </w:rPr>
                        <w:t xml:space="preserve">Figure </w:t>
                      </w:r>
                      <w:r w:rsidRPr="004A0D47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4A0D47">
                        <w:rPr>
                          <w:sz w:val="16"/>
                          <w:szCs w:val="16"/>
                        </w:rPr>
                        <w:instrText xml:space="preserve"> SEQ Figure \* ARABIC </w:instrText>
                      </w:r>
                      <w:r w:rsidRPr="004A0D47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587978">
                        <w:rPr>
                          <w:noProof/>
                          <w:sz w:val="16"/>
                          <w:szCs w:val="16"/>
                        </w:rPr>
                        <w:t>4</w:t>
                      </w:r>
                      <w:r w:rsidRPr="004A0D47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4A0D47">
                        <w:rPr>
                          <w:sz w:val="16"/>
                          <w:szCs w:val="16"/>
                          <w:lang w:val="en-US"/>
                        </w:rPr>
                        <w:t>: Blocked messages from all senders when queue equals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8D126F" w14:textId="77777777" w:rsidR="005C1E88" w:rsidRDefault="005C1E88" w:rsidP="00512F00">
      <w:pPr>
        <w:rPr>
          <w:sz w:val="22"/>
          <w:szCs w:val="22"/>
        </w:rPr>
      </w:pPr>
      <w:bookmarkStart w:id="2" w:name="_Toc290561682"/>
      <w:bookmarkStart w:id="3" w:name="_Toc508697248"/>
    </w:p>
    <w:p w14:paraId="5B0D426C" w14:textId="7907BF89" w:rsidR="008B60CE" w:rsidRDefault="005C1E88" w:rsidP="0011743A">
      <w:pPr>
        <w:rPr>
          <w:sz w:val="22"/>
          <w:szCs w:val="22"/>
        </w:rPr>
      </w:pPr>
      <w:r w:rsidRPr="005C1E88">
        <w:rPr>
          <w:b/>
          <w:bCs/>
          <w:sz w:val="22"/>
          <w:szCs w:val="22"/>
          <w:u w:val="single"/>
        </w:rPr>
        <w:t>Discussion</w:t>
      </w:r>
      <w:r w:rsidR="004A0D47" w:rsidRPr="005C1E88">
        <w:rPr>
          <w:b/>
          <w:bCs/>
          <w:sz w:val="22"/>
          <w:szCs w:val="22"/>
          <w:u w:val="single"/>
        </w:rPr>
        <w:t>:</w:t>
      </w:r>
      <w:r w:rsidR="008C2804" w:rsidRPr="008C2804">
        <w:rPr>
          <w:sz w:val="22"/>
          <w:szCs w:val="22"/>
        </w:rPr>
        <w:t xml:space="preserve"> The gap between the number of blocked messages and successfully sent gives us an indication that the rate of sending is more than the rate of receiving messages.</w:t>
      </w:r>
      <w:r w:rsidR="008C2804">
        <w:rPr>
          <w:sz w:val="22"/>
          <w:szCs w:val="22"/>
        </w:rPr>
        <w:t xml:space="preserve"> </w:t>
      </w:r>
      <w:r w:rsidR="008C2804" w:rsidRPr="008C2804">
        <w:rPr>
          <w:sz w:val="22"/>
          <w:szCs w:val="22"/>
        </w:rPr>
        <w:t>This leads to an accumulation of messages in the queue, resulting in a larger number of sent messages compared to the received messages.</w:t>
      </w:r>
    </w:p>
    <w:p w14:paraId="15A5F710" w14:textId="77777777" w:rsidR="00277495" w:rsidRPr="0011743A" w:rsidRDefault="00277495" w:rsidP="0011743A">
      <w:pPr>
        <w:rPr>
          <w:sz w:val="22"/>
          <w:szCs w:val="22"/>
        </w:rPr>
      </w:pPr>
    </w:p>
    <w:p w14:paraId="158E0819" w14:textId="176EADD2" w:rsidR="00512F00" w:rsidRDefault="00512F00" w:rsidP="0011743A">
      <w:pPr>
        <w:pStyle w:val="Heading3"/>
      </w:pPr>
      <w:r w:rsidRPr="00107784">
        <w:t xml:space="preserve">Number of Sent messages and blocked messages </w:t>
      </w:r>
      <w:r>
        <w:t>per</w:t>
      </w:r>
      <w:r w:rsidRPr="00107784">
        <w:t xml:space="preserve"> senders</w:t>
      </w:r>
      <w:r>
        <w:t xml:space="preserve"> when queue equals 3 </w:t>
      </w:r>
    </w:p>
    <w:p w14:paraId="090D25B9" w14:textId="3AE3D3D9" w:rsidR="00C32A8A" w:rsidRDefault="00C95B8F" w:rsidP="00C32A8A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561984" behindDoc="0" locked="0" layoutInCell="1" allowOverlap="1" wp14:anchorId="480804D2" wp14:editId="779BAAFF">
                <wp:simplePos x="0" y="0"/>
                <wp:positionH relativeFrom="column">
                  <wp:posOffset>800100</wp:posOffset>
                </wp:positionH>
                <wp:positionV relativeFrom="paragraph">
                  <wp:posOffset>-243613</wp:posOffset>
                </wp:positionV>
                <wp:extent cx="4937760" cy="1973580"/>
                <wp:effectExtent l="0" t="0" r="0" b="7620"/>
                <wp:wrapSquare wrapText="bothSides"/>
                <wp:docPr id="102605420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7760" cy="1973580"/>
                          <a:chOff x="0" y="0"/>
                          <a:chExt cx="5227320" cy="2170430"/>
                        </a:xfrm>
                      </wpg:grpSpPr>
                      <pic:pic xmlns:pic="http://schemas.openxmlformats.org/drawingml/2006/picture">
                        <pic:nvPicPr>
                          <pic:cNvPr id="1893225564" name="Picture 8" descr="A graph with numbers and a red li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13560" y="0"/>
                            <a:ext cx="1619250" cy="2153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72579388" name="Picture 9" descr="A graph with numbers and a li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10940" y="0"/>
                            <a:ext cx="1516380" cy="2153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3220067" name="Picture 10" descr="A graph with numbers and a li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2170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EA09F2" id="Group 11" o:spid="_x0000_s1026" style="position:absolute;margin-left:63pt;margin-top:-19.2pt;width:388.8pt;height:155.4pt;z-index:251561984;mso-width-relative:margin;mso-height-relative:margin" coordsize="52273,21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">
                <v:shape id="Picture 8" o:spid="_x0000_s1027" type="#_x0000_t75" alt="A graph with numbers and a red line&#10;&#10;Description automatically generated" style="position:absolute;left:18135;width:16193;height:2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">
                  <v:imagedata r:id="rId16" o:title="A graph with numbers and a red line&#10;&#10;Description automatically generated"/>
                </v:shape>
                <v:shape id="Picture 9" o:spid="_x0000_s1028" type="#_x0000_t75" alt="A graph with numbers and a line&#10;&#10;Description automatically generated" style="position:absolute;left:37109;width:15164;height:2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">
                  <v:imagedata r:id="rId17" o:title="A graph with numbers and a line&#10;&#10;Description automatically generated"/>
                </v:shape>
                <v:shape id="Picture 10" o:spid="_x0000_s1029" type="#_x0000_t75" alt="A graph with numbers and a line&#10;&#10;Description automatically generated" style="position:absolute;width:15621;height:21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">
                  <v:imagedata r:id="rId18" o:title="A graph with numbers and a line&#10;&#10;Description automatically generated"/>
                </v:shape>
                <w10:wrap type="square"/>
              </v:group>
            </w:pict>
          </mc:Fallback>
        </mc:AlternateContent>
      </w:r>
    </w:p>
    <w:p w14:paraId="277EB82E" w14:textId="04AC32D6" w:rsidR="00512F00" w:rsidRDefault="00512F00" w:rsidP="00C32A8A"/>
    <w:p w14:paraId="33496567" w14:textId="60C06767" w:rsidR="00512F00" w:rsidRDefault="00512F00" w:rsidP="00C32A8A"/>
    <w:p w14:paraId="741A2207" w14:textId="592EC2A9" w:rsidR="00512F00" w:rsidRDefault="00512F00" w:rsidP="00C32A8A"/>
    <w:p w14:paraId="561AC599" w14:textId="0FBDBAD1" w:rsidR="00512F00" w:rsidRDefault="00512F00" w:rsidP="00C32A8A"/>
    <w:p w14:paraId="23383516" w14:textId="7F1B6961" w:rsidR="00512F00" w:rsidRDefault="00512F00" w:rsidP="00C32A8A"/>
    <w:p w14:paraId="02611DE1" w14:textId="0D25638C" w:rsidR="00512F00" w:rsidRDefault="00074E47" w:rsidP="00C32A8A">
      <w:r>
        <w:rPr>
          <w:noProof/>
        </w:rPr>
        <mc:AlternateContent>
          <mc:Choice Requires="wpg">
            <w:drawing>
              <wp:anchor distT="0" distB="0" distL="114300" distR="114300" simplePos="0" relativeHeight="251563008" behindDoc="0" locked="0" layoutInCell="1" allowOverlap="1" wp14:anchorId="0F990A07" wp14:editId="0B708B46">
                <wp:simplePos x="0" y="0"/>
                <wp:positionH relativeFrom="column">
                  <wp:posOffset>762000</wp:posOffset>
                </wp:positionH>
                <wp:positionV relativeFrom="paragraph">
                  <wp:posOffset>586740</wp:posOffset>
                </wp:positionV>
                <wp:extent cx="4975860" cy="2049780"/>
                <wp:effectExtent l="0" t="0" r="0" b="7620"/>
                <wp:wrapSquare wrapText="bothSides"/>
                <wp:docPr id="1475115241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5860" cy="2049780"/>
                          <a:chOff x="0" y="0"/>
                          <a:chExt cx="5381625" cy="2242185"/>
                        </a:xfrm>
                      </wpg:grpSpPr>
                      <pic:pic xmlns:pic="http://schemas.openxmlformats.org/drawingml/2006/picture">
                        <pic:nvPicPr>
                          <pic:cNvPr id="1246256817" name="Picture 13" descr="A screenshot of a grap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425" cy="22421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8370849" name="Picture 12" descr="A graph with numbers and a red li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7380" y="0"/>
                            <a:ext cx="1627505" cy="2225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4565799" name="Picture 14" descr="A graph with numbers and a li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71900" y="7620"/>
                            <a:ext cx="1609725" cy="22174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DD3209" id="Group 15" o:spid="_x0000_s1026" style="position:absolute;margin-left:60pt;margin-top:46.2pt;width:391.8pt;height:161.4pt;z-index:251563008;mso-width-relative:margin;mso-height-relative:margin" coordsize="53816,22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">
                <v:shape id="Picture 13" o:spid="_x0000_s1027" type="#_x0000_t75" alt="A screenshot of a graph&#10;&#10;Description automatically generated" style="position:absolute;width:16224;height:22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">
                  <v:imagedata r:id="rId22" o:title="A screenshot of a graph&#10;&#10;Description automatically generated"/>
                </v:shape>
                <v:shape id="Picture 12" o:spid="_x0000_s1028" type="#_x0000_t75" alt="A graph with numbers and a red line&#10;&#10;Description automatically generated" style="position:absolute;left:18973;width:16275;height:22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">
                  <v:imagedata r:id="rId23" o:title="A graph with numbers and a red line&#10;&#10;Description automatically generated"/>
                </v:shape>
                <v:shape id="Picture 14" o:spid="_x0000_s1029" type="#_x0000_t75" alt="A graph with numbers and a line&#10;&#10;Description automatically generated" style="position:absolute;left:37719;top:76;width:16097;height:22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">
                  <v:imagedata r:id="rId24" o:title="A graph with numbers and a line&#10;&#10;Description automatically generated"/>
                </v:shape>
                <w10:wrap type="square"/>
              </v:group>
            </w:pict>
          </mc:Fallback>
        </mc:AlternateContent>
      </w:r>
    </w:p>
    <w:p w14:paraId="13AA8614" w14:textId="6EDC1BDA" w:rsidR="00512F00" w:rsidRDefault="00074E47" w:rsidP="00C32A8A">
      <w:r>
        <w:rPr>
          <w:noProof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48CD414F" wp14:editId="79516C64">
                <wp:simplePos x="0" y="0"/>
                <wp:positionH relativeFrom="column">
                  <wp:posOffset>634365</wp:posOffset>
                </wp:positionH>
                <wp:positionV relativeFrom="paragraph">
                  <wp:posOffset>175895</wp:posOffset>
                </wp:positionV>
                <wp:extent cx="5227320" cy="635"/>
                <wp:effectExtent l="0" t="0" r="0" b="0"/>
                <wp:wrapSquare wrapText="bothSides"/>
                <wp:docPr id="75724229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501DF7" w14:textId="0466C647" w:rsidR="004A0D47" w:rsidRPr="004A0D47" w:rsidRDefault="004A0D47" w:rsidP="004A0D47">
                            <w:pPr>
                              <w:pStyle w:val="Caption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4A0D47">
                              <w:rPr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 w:rsidRPr="004A0D47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4A0D47">
                              <w:rPr>
                                <w:sz w:val="16"/>
                                <w:szCs w:val="16"/>
                              </w:rPr>
                              <w:instrText xml:space="preserve"> SEQ Figure \* ARABIC </w:instrText>
                            </w:r>
                            <w:r w:rsidRPr="004A0D47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587978">
                              <w:rPr>
                                <w:noProof/>
                                <w:sz w:val="16"/>
                                <w:szCs w:val="16"/>
                              </w:rPr>
                              <w:t>6</w:t>
                            </w:r>
                            <w:r w:rsidRPr="004A0D47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4A0D4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: </w:t>
                            </w:r>
                            <w:r w:rsidR="00A50C57">
                              <w:rPr>
                                <w:sz w:val="16"/>
                                <w:szCs w:val="16"/>
                                <w:lang w:val="en-US"/>
                              </w:rPr>
                              <w:t>A</w:t>
                            </w:r>
                            <w:r w:rsidRPr="004A0D47">
                              <w:rPr>
                                <w:sz w:val="16"/>
                                <w:szCs w:val="16"/>
                                <w:lang w:val="en-US"/>
                              </w:rPr>
                              <w:t>ll messages from sender 1 when queue equal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CD414F" id="_x0000_s1029" type="#_x0000_t202" style="position:absolute;left:0;text-align:left;margin-left:49.95pt;margin-top:13.85pt;width:411.6pt;height:.05pt;z-index: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" stroked="f">
                <v:textbox style="mso-fit-shape-to-text:t" inset="0,0,0,0">
                  <w:txbxContent>
                    <w:p w14:paraId="28501DF7" w14:textId="0466C647" w:rsidR="004A0D47" w:rsidRPr="004A0D47" w:rsidRDefault="004A0D47" w:rsidP="004A0D47">
                      <w:pPr>
                        <w:pStyle w:val="Caption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4A0D47">
                        <w:rPr>
                          <w:sz w:val="16"/>
                          <w:szCs w:val="16"/>
                        </w:rPr>
                        <w:t xml:space="preserve">Figure </w:t>
                      </w:r>
                      <w:r w:rsidRPr="004A0D47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4A0D47">
                        <w:rPr>
                          <w:sz w:val="16"/>
                          <w:szCs w:val="16"/>
                        </w:rPr>
                        <w:instrText xml:space="preserve"> SEQ Figure \* ARABIC </w:instrText>
                      </w:r>
                      <w:r w:rsidRPr="004A0D47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587978">
                        <w:rPr>
                          <w:noProof/>
                          <w:sz w:val="16"/>
                          <w:szCs w:val="16"/>
                        </w:rPr>
                        <w:t>6</w:t>
                      </w:r>
                      <w:r w:rsidRPr="004A0D47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4A0D47">
                        <w:rPr>
                          <w:sz w:val="16"/>
                          <w:szCs w:val="16"/>
                          <w:lang w:val="en-US"/>
                        </w:rPr>
                        <w:t xml:space="preserve">: </w:t>
                      </w:r>
                      <w:r w:rsidR="00A50C57">
                        <w:rPr>
                          <w:sz w:val="16"/>
                          <w:szCs w:val="16"/>
                          <w:lang w:val="en-US"/>
                        </w:rPr>
                        <w:t>A</w:t>
                      </w:r>
                      <w:r w:rsidRPr="004A0D47">
                        <w:rPr>
                          <w:sz w:val="16"/>
                          <w:szCs w:val="16"/>
                          <w:lang w:val="en-US"/>
                        </w:rPr>
                        <w:t>ll messages from sender 1 when queue equal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E05644" w14:textId="332325A1" w:rsidR="00512F00" w:rsidRDefault="00512F00" w:rsidP="00C32A8A"/>
    <w:p w14:paraId="4EF50F59" w14:textId="29B51C9B" w:rsidR="00512F00" w:rsidRDefault="00512F00" w:rsidP="00C32A8A"/>
    <w:p w14:paraId="72F0581E" w14:textId="14D34928" w:rsidR="00512F00" w:rsidRDefault="00512F00" w:rsidP="00C32A8A"/>
    <w:p w14:paraId="605D78EA" w14:textId="4761EC9F" w:rsidR="00512F00" w:rsidRDefault="00512F00" w:rsidP="00C32A8A"/>
    <w:p w14:paraId="4FA4FE74" w14:textId="473F0144" w:rsidR="00512F00" w:rsidRDefault="00512F00" w:rsidP="00C32A8A"/>
    <w:p w14:paraId="4E68702E" w14:textId="531CC736" w:rsidR="00512F00" w:rsidRDefault="00512F00" w:rsidP="00C32A8A"/>
    <w:p w14:paraId="1A31E8E6" w14:textId="110BF943" w:rsidR="00512F00" w:rsidRDefault="00512F00" w:rsidP="00C32A8A"/>
    <w:p w14:paraId="7CF88C5A" w14:textId="1A400620" w:rsidR="00512F00" w:rsidRDefault="00512F00" w:rsidP="00C32A8A"/>
    <w:p w14:paraId="729BD99D" w14:textId="26928D7B" w:rsidR="00512F00" w:rsidRDefault="0011743A" w:rsidP="00C32A8A">
      <w:r>
        <w:rPr>
          <w:b/>
          <w:bCs/>
          <w:noProof/>
          <w:sz w:val="22"/>
          <w:szCs w:val="22"/>
          <w:u w:val="single"/>
        </w:rPr>
        <mc:AlternateContent>
          <mc:Choice Requires="wpg">
            <w:drawing>
              <wp:anchor distT="0" distB="0" distL="114300" distR="114300" simplePos="0" relativeHeight="251573248" behindDoc="0" locked="0" layoutInCell="1" allowOverlap="1" wp14:anchorId="24064257" wp14:editId="34E334E2">
                <wp:simplePos x="0" y="0"/>
                <wp:positionH relativeFrom="column">
                  <wp:posOffset>723900</wp:posOffset>
                </wp:positionH>
                <wp:positionV relativeFrom="paragraph">
                  <wp:posOffset>281305</wp:posOffset>
                </wp:positionV>
                <wp:extent cx="5013960" cy="1969135"/>
                <wp:effectExtent l="0" t="0" r="0" b="0"/>
                <wp:wrapSquare wrapText="bothSides"/>
                <wp:docPr id="1900240995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3960" cy="1969135"/>
                          <a:chOff x="0" y="0"/>
                          <a:chExt cx="5520690" cy="2316480"/>
                        </a:xfrm>
                      </wpg:grpSpPr>
                      <pic:pic xmlns:pic="http://schemas.openxmlformats.org/drawingml/2006/picture">
                        <pic:nvPicPr>
                          <pic:cNvPr id="1468002382" name="Picture 35" descr="A screenshot of a grap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1600200" cy="22212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1432149" name="Picture 34" descr="A graph with numbers and a red li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59280" y="0"/>
                            <a:ext cx="1712595" cy="2255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3869817" name="Picture 36" descr="A graph with numbers and a li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25240" y="7620"/>
                            <a:ext cx="1695450" cy="2308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96889E" id="Group 37" o:spid="_x0000_s1026" style="position:absolute;margin-left:57pt;margin-top:22.15pt;width:394.8pt;height:155.05pt;z-index:251573248;mso-width-relative:margin;mso-height-relative:margin" coordsize="55206,231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">
                <v:shape id="Picture 35" o:spid="_x0000_s1027" type="#_x0000_t75" alt="A screenshot of a graph&#10;&#10;Description automatically generated" style="position:absolute;top:381;width:16002;height:22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">
                  <v:imagedata r:id="rId28" o:title="A screenshot of a graph&#10;&#10;Description automatically generated"/>
                </v:shape>
                <v:shape id="Picture 34" o:spid="_x0000_s1028" type="#_x0000_t75" alt="A graph with numbers and a red line&#10;&#10;Description automatically generated" style="position:absolute;left:18592;width:17126;height:22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">
                  <v:imagedata r:id="rId29" o:title="A graph with numbers and a red line&#10;&#10;Description automatically generated"/>
                </v:shape>
                <v:shape id="Picture 36" o:spid="_x0000_s1029" type="#_x0000_t75" alt="A graph with numbers and a line&#10;&#10;Description automatically generated" style="position:absolute;left:38252;top:76;width:16954;height:23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">
                  <v:imagedata r:id="rId30" o:title="A graph with numbers and a line&#10;&#10;Description automatically generated"/>
                </v:shape>
                <w10:wrap type="square"/>
              </v:group>
            </w:pict>
          </mc:Fallback>
        </mc:AlternateContent>
      </w:r>
      <w:r w:rsidR="00074E47">
        <w:rPr>
          <w:noProof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3C31789B" wp14:editId="6690923E">
                <wp:simplePos x="0" y="0"/>
                <wp:positionH relativeFrom="column">
                  <wp:posOffset>476250</wp:posOffset>
                </wp:positionH>
                <wp:positionV relativeFrom="paragraph">
                  <wp:posOffset>92075</wp:posOffset>
                </wp:positionV>
                <wp:extent cx="5381625" cy="635"/>
                <wp:effectExtent l="0" t="0" r="0" b="0"/>
                <wp:wrapSquare wrapText="bothSides"/>
                <wp:docPr id="1083776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301F3F" w14:textId="002F4394" w:rsidR="004A0D47" w:rsidRPr="004A0D47" w:rsidRDefault="004A0D47" w:rsidP="004A0D47">
                            <w:pPr>
                              <w:pStyle w:val="Caption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4A0D47">
                              <w:rPr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 w:rsidRPr="004A0D47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4A0D47">
                              <w:rPr>
                                <w:sz w:val="16"/>
                                <w:szCs w:val="16"/>
                              </w:rPr>
                              <w:instrText xml:space="preserve"> SEQ Figure \* ARABIC </w:instrText>
                            </w:r>
                            <w:r w:rsidRPr="004A0D47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587978">
                              <w:rPr>
                                <w:noProof/>
                                <w:sz w:val="16"/>
                                <w:szCs w:val="16"/>
                              </w:rPr>
                              <w:t>7</w:t>
                            </w:r>
                            <w:r w:rsidRPr="004A0D47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4A0D47">
                              <w:rPr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="00277495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D35210">
                              <w:rPr>
                                <w:sz w:val="16"/>
                                <w:szCs w:val="16"/>
                                <w:lang w:val="en-US"/>
                              </w:rPr>
                              <w:t>A</w:t>
                            </w:r>
                            <w:r w:rsidRPr="004A0D47">
                              <w:rPr>
                                <w:sz w:val="16"/>
                                <w:szCs w:val="16"/>
                                <w:lang w:val="en-US"/>
                              </w:rPr>
                              <w:t>ll messages from sender 2 when queue equal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1789B" id="_x0000_s1030" type="#_x0000_t202" style="position:absolute;left:0;text-align:left;margin-left:37.5pt;margin-top:7.25pt;width:423.75pt;height:.05pt;z-index:2515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" stroked="f">
                <v:textbox style="mso-fit-shape-to-text:t" inset="0,0,0,0">
                  <w:txbxContent>
                    <w:p w14:paraId="30301F3F" w14:textId="002F4394" w:rsidR="004A0D47" w:rsidRPr="004A0D47" w:rsidRDefault="004A0D47" w:rsidP="004A0D47">
                      <w:pPr>
                        <w:pStyle w:val="Caption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4A0D47">
                        <w:rPr>
                          <w:sz w:val="16"/>
                          <w:szCs w:val="16"/>
                        </w:rPr>
                        <w:t xml:space="preserve">Figure </w:t>
                      </w:r>
                      <w:r w:rsidRPr="004A0D47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4A0D47">
                        <w:rPr>
                          <w:sz w:val="16"/>
                          <w:szCs w:val="16"/>
                        </w:rPr>
                        <w:instrText xml:space="preserve"> SEQ Figure \* ARABIC </w:instrText>
                      </w:r>
                      <w:r w:rsidRPr="004A0D47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587978">
                        <w:rPr>
                          <w:noProof/>
                          <w:sz w:val="16"/>
                          <w:szCs w:val="16"/>
                        </w:rPr>
                        <w:t>7</w:t>
                      </w:r>
                      <w:r w:rsidRPr="004A0D47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4A0D47">
                        <w:rPr>
                          <w:sz w:val="16"/>
                          <w:szCs w:val="16"/>
                          <w:lang w:val="en-US"/>
                        </w:rPr>
                        <w:t>:</w:t>
                      </w:r>
                      <w:r w:rsidR="00277495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D35210">
                        <w:rPr>
                          <w:sz w:val="16"/>
                          <w:szCs w:val="16"/>
                          <w:lang w:val="en-US"/>
                        </w:rPr>
                        <w:t>A</w:t>
                      </w:r>
                      <w:r w:rsidRPr="004A0D47">
                        <w:rPr>
                          <w:sz w:val="16"/>
                          <w:szCs w:val="16"/>
                          <w:lang w:val="en-US"/>
                        </w:rPr>
                        <w:t>ll messages from sender 2 when queue equal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512C03" w14:textId="649E438E" w:rsidR="00512F00" w:rsidRDefault="00512F00" w:rsidP="00C32A8A"/>
    <w:p w14:paraId="4D08B2AC" w14:textId="34211281" w:rsidR="00512F00" w:rsidRDefault="00512F00" w:rsidP="00C32A8A"/>
    <w:p w14:paraId="6BEAE39F" w14:textId="29DAEB8C" w:rsidR="00512F00" w:rsidRDefault="00512F00" w:rsidP="00C32A8A"/>
    <w:p w14:paraId="41C29F7B" w14:textId="7C1BF603" w:rsidR="00512F00" w:rsidRDefault="00512F00" w:rsidP="00C32A8A"/>
    <w:p w14:paraId="47813879" w14:textId="1D27AB74" w:rsidR="00B77856" w:rsidRDefault="00B77856" w:rsidP="00B77856">
      <w:pPr>
        <w:rPr>
          <w:b/>
          <w:bCs/>
          <w:sz w:val="22"/>
          <w:szCs w:val="22"/>
          <w:u w:val="single"/>
        </w:rPr>
      </w:pPr>
    </w:p>
    <w:p w14:paraId="529FAD6D" w14:textId="2AC2AE92" w:rsidR="008B60CE" w:rsidRDefault="008B60CE" w:rsidP="00B77856">
      <w:pPr>
        <w:rPr>
          <w:b/>
          <w:bCs/>
          <w:sz w:val="22"/>
          <w:szCs w:val="22"/>
          <w:u w:val="single"/>
        </w:rPr>
      </w:pPr>
    </w:p>
    <w:p w14:paraId="3BCDB199" w14:textId="77777777" w:rsidR="00074E47" w:rsidRDefault="00074E47" w:rsidP="00C95B8F">
      <w:pPr>
        <w:rPr>
          <w:sz w:val="22"/>
          <w:szCs w:val="22"/>
          <w:rtl/>
        </w:rPr>
      </w:pPr>
    </w:p>
    <w:p w14:paraId="248B93A7" w14:textId="32906BB1" w:rsidR="00074E47" w:rsidRDefault="00074E47" w:rsidP="00C95B8F">
      <w:pPr>
        <w:rPr>
          <w:sz w:val="22"/>
          <w:szCs w:val="22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4911323A" wp14:editId="76904A6E">
                <wp:simplePos x="0" y="0"/>
                <wp:positionH relativeFrom="column">
                  <wp:posOffset>340995</wp:posOffset>
                </wp:positionH>
                <wp:positionV relativeFrom="paragraph">
                  <wp:posOffset>344170</wp:posOffset>
                </wp:positionV>
                <wp:extent cx="5520690" cy="635"/>
                <wp:effectExtent l="0" t="0" r="0" b="0"/>
                <wp:wrapSquare wrapText="bothSides"/>
                <wp:docPr id="849363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0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934975" w14:textId="4AD8F4AC" w:rsidR="004A0D47" w:rsidRPr="004A0D47" w:rsidRDefault="004A0D47" w:rsidP="004A0D47">
                            <w:pPr>
                              <w:pStyle w:val="Caption"/>
                              <w:jc w:val="center"/>
                              <w:rPr>
                                <w:noProof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4A0D47">
                              <w:rPr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 w:rsidRPr="004A0D47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4A0D47">
                              <w:rPr>
                                <w:sz w:val="16"/>
                                <w:szCs w:val="16"/>
                              </w:rPr>
                              <w:instrText xml:space="preserve"> SEQ Figure \* ARABIC </w:instrText>
                            </w:r>
                            <w:r w:rsidRPr="004A0D47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587978">
                              <w:rPr>
                                <w:noProof/>
                                <w:sz w:val="16"/>
                                <w:szCs w:val="16"/>
                              </w:rPr>
                              <w:t>8</w:t>
                            </w:r>
                            <w:r w:rsidRPr="004A0D47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4A0D47">
                              <w:rPr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="00277495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D35210">
                              <w:rPr>
                                <w:sz w:val="16"/>
                                <w:szCs w:val="16"/>
                                <w:lang w:val="en-US"/>
                              </w:rPr>
                              <w:t>All</w:t>
                            </w:r>
                            <w:r w:rsidRPr="004A0D4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messages from sender 3 (highest priority) when queue equal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1323A" id="_x0000_s1031" type="#_x0000_t202" style="position:absolute;left:0;text-align:left;margin-left:26.85pt;margin-top:27.1pt;width:434.7pt;height:.05pt;z-index: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" stroked="f">
                <v:textbox style="mso-fit-shape-to-text:t" inset="0,0,0,0">
                  <w:txbxContent>
                    <w:p w14:paraId="42934975" w14:textId="4AD8F4AC" w:rsidR="004A0D47" w:rsidRPr="004A0D47" w:rsidRDefault="004A0D47" w:rsidP="004A0D47">
                      <w:pPr>
                        <w:pStyle w:val="Caption"/>
                        <w:jc w:val="center"/>
                        <w:rPr>
                          <w:noProof/>
                          <w:sz w:val="18"/>
                          <w:szCs w:val="18"/>
                          <w:u w:val="single"/>
                        </w:rPr>
                      </w:pPr>
                      <w:r w:rsidRPr="004A0D47">
                        <w:rPr>
                          <w:sz w:val="16"/>
                          <w:szCs w:val="16"/>
                        </w:rPr>
                        <w:t xml:space="preserve">Figure </w:t>
                      </w:r>
                      <w:r w:rsidRPr="004A0D47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4A0D47">
                        <w:rPr>
                          <w:sz w:val="16"/>
                          <w:szCs w:val="16"/>
                        </w:rPr>
                        <w:instrText xml:space="preserve"> SEQ Figure \* ARABIC </w:instrText>
                      </w:r>
                      <w:r w:rsidRPr="004A0D47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587978">
                        <w:rPr>
                          <w:noProof/>
                          <w:sz w:val="16"/>
                          <w:szCs w:val="16"/>
                        </w:rPr>
                        <w:t>8</w:t>
                      </w:r>
                      <w:r w:rsidRPr="004A0D47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4A0D47">
                        <w:rPr>
                          <w:sz w:val="16"/>
                          <w:szCs w:val="16"/>
                          <w:lang w:val="en-US"/>
                        </w:rPr>
                        <w:t>:</w:t>
                      </w:r>
                      <w:r w:rsidR="00277495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D35210">
                        <w:rPr>
                          <w:sz w:val="16"/>
                          <w:szCs w:val="16"/>
                          <w:lang w:val="en-US"/>
                        </w:rPr>
                        <w:t>All</w:t>
                      </w:r>
                      <w:r w:rsidRPr="004A0D47">
                        <w:rPr>
                          <w:sz w:val="16"/>
                          <w:szCs w:val="16"/>
                          <w:lang w:val="en-US"/>
                        </w:rPr>
                        <w:t xml:space="preserve"> messages from sender 3 (highest priority) when queue equal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D94A97" w14:textId="3526F4F7" w:rsidR="00074E47" w:rsidRDefault="00074E47" w:rsidP="00C95B8F">
      <w:pPr>
        <w:rPr>
          <w:sz w:val="22"/>
          <w:szCs w:val="22"/>
          <w:rtl/>
        </w:rPr>
      </w:pPr>
    </w:p>
    <w:p w14:paraId="7D7396C3" w14:textId="4A652267" w:rsidR="00E852CD" w:rsidRPr="00074E47" w:rsidRDefault="005C1E88" w:rsidP="00074E47">
      <w:pPr>
        <w:rPr>
          <w:sz w:val="22"/>
          <w:szCs w:val="22"/>
        </w:rPr>
      </w:pPr>
      <w:r w:rsidRPr="005C1E88">
        <w:rPr>
          <w:b/>
          <w:bCs/>
          <w:sz w:val="22"/>
          <w:szCs w:val="22"/>
          <w:u w:val="single"/>
        </w:rPr>
        <w:t>Discussion:</w:t>
      </w:r>
      <w:r w:rsidRPr="008C2804">
        <w:rPr>
          <w:sz w:val="22"/>
          <w:szCs w:val="22"/>
        </w:rPr>
        <w:t xml:space="preserve"> </w:t>
      </w:r>
      <w:r w:rsidR="00E852CD">
        <w:rPr>
          <w:sz w:val="22"/>
          <w:szCs w:val="22"/>
        </w:rPr>
        <w:t xml:space="preserve">As seen from the graphs of successfully sent </w:t>
      </w:r>
      <w:r w:rsidR="00D35210">
        <w:rPr>
          <w:sz w:val="22"/>
          <w:szCs w:val="22"/>
        </w:rPr>
        <w:t>messages,</w:t>
      </w:r>
      <w:r w:rsidR="00E852CD">
        <w:rPr>
          <w:sz w:val="22"/>
          <w:szCs w:val="22"/>
        </w:rPr>
        <w:t xml:space="preserve"> sender 3 sent more messages than the other two senders. This is because it has more priority than the others. </w:t>
      </w:r>
      <w:r w:rsidR="00D35210">
        <w:rPr>
          <w:sz w:val="22"/>
          <w:szCs w:val="22"/>
        </w:rPr>
        <w:t>Moreover,</w:t>
      </w:r>
      <w:r w:rsidR="00E852CD">
        <w:rPr>
          <w:sz w:val="22"/>
          <w:szCs w:val="22"/>
        </w:rPr>
        <w:t xml:space="preserve"> the blocked messages of sender 3 (highest priority) is the least. </w:t>
      </w:r>
    </w:p>
    <w:p w14:paraId="49177F2F" w14:textId="4AD7DAA5" w:rsidR="005C1E88" w:rsidRDefault="00B77856" w:rsidP="0011743A">
      <w:pPr>
        <w:pStyle w:val="Heading2"/>
      </w:pPr>
      <w:r>
        <w:t>Queue of size 10</w:t>
      </w:r>
    </w:p>
    <w:tbl>
      <w:tblPr>
        <w:tblStyle w:val="TableGridLight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1899"/>
        <w:gridCol w:w="1662"/>
        <w:gridCol w:w="1662"/>
        <w:gridCol w:w="1662"/>
        <w:gridCol w:w="1662"/>
      </w:tblGrid>
      <w:tr w:rsidR="00074E47" w:rsidRPr="007C6DD1" w14:paraId="570F4E2C" w14:textId="77777777" w:rsidTr="00D35210">
        <w:trPr>
          <w:trHeight w:val="815"/>
          <w:jc w:val="center"/>
        </w:trPr>
        <w:tc>
          <w:tcPr>
            <w:tcW w:w="1915" w:type="dxa"/>
          </w:tcPr>
          <w:p w14:paraId="5D18B777" w14:textId="77777777" w:rsidR="00B77856" w:rsidRPr="007C6DD1" w:rsidRDefault="00B77856" w:rsidP="00B77856">
            <w:pPr>
              <w:jc w:val="center"/>
              <w:rPr>
                <w:b/>
                <w:bCs/>
                <w:sz w:val="22"/>
                <w:szCs w:val="22"/>
              </w:rPr>
            </w:pPr>
            <w:r w:rsidRPr="007C6DD1">
              <w:rPr>
                <w:b/>
                <w:bCs/>
                <w:sz w:val="22"/>
                <w:szCs w:val="22"/>
              </w:rPr>
              <w:t>Iteration</w:t>
            </w:r>
          </w:p>
        </w:tc>
        <w:tc>
          <w:tcPr>
            <w:tcW w:w="1899" w:type="dxa"/>
          </w:tcPr>
          <w:p w14:paraId="18432B45" w14:textId="77777777" w:rsidR="00B77856" w:rsidRPr="007C6DD1" w:rsidRDefault="00B77856" w:rsidP="00B77856">
            <w:pPr>
              <w:jc w:val="center"/>
              <w:rPr>
                <w:b/>
                <w:bCs/>
                <w:sz w:val="22"/>
                <w:szCs w:val="22"/>
              </w:rPr>
            </w:pPr>
            <w:r w:rsidRPr="007C6DD1">
              <w:rPr>
                <w:b/>
                <w:bCs/>
                <w:sz w:val="22"/>
                <w:szCs w:val="22"/>
              </w:rPr>
              <w:t>Average sender timer period</w:t>
            </w:r>
          </w:p>
        </w:tc>
        <w:tc>
          <w:tcPr>
            <w:tcW w:w="1662" w:type="dxa"/>
          </w:tcPr>
          <w:p w14:paraId="63DFC424" w14:textId="77777777" w:rsidR="00B77856" w:rsidRPr="007C6DD1" w:rsidRDefault="00B77856" w:rsidP="00B77856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Total messages</w:t>
            </w:r>
          </w:p>
        </w:tc>
        <w:tc>
          <w:tcPr>
            <w:tcW w:w="1662" w:type="dxa"/>
          </w:tcPr>
          <w:p w14:paraId="1A747D43" w14:textId="77777777" w:rsidR="00B77856" w:rsidRPr="007C6DD1" w:rsidRDefault="00B77856" w:rsidP="00B77856">
            <w:pPr>
              <w:jc w:val="center"/>
              <w:rPr>
                <w:b/>
                <w:bCs/>
                <w:sz w:val="22"/>
                <w:szCs w:val="22"/>
              </w:rPr>
            </w:pPr>
            <w:r w:rsidRPr="007C6DD1">
              <w:rPr>
                <w:b/>
                <w:bCs/>
                <w:sz w:val="22"/>
                <w:szCs w:val="22"/>
              </w:rPr>
              <w:t>Total sent messages</w:t>
            </w:r>
          </w:p>
        </w:tc>
        <w:tc>
          <w:tcPr>
            <w:tcW w:w="1662" w:type="dxa"/>
          </w:tcPr>
          <w:p w14:paraId="01F62133" w14:textId="77777777" w:rsidR="00B77856" w:rsidRPr="007C6DD1" w:rsidRDefault="00B77856" w:rsidP="00B77856">
            <w:pPr>
              <w:jc w:val="center"/>
              <w:rPr>
                <w:b/>
                <w:bCs/>
                <w:sz w:val="22"/>
                <w:szCs w:val="22"/>
              </w:rPr>
            </w:pPr>
            <w:r w:rsidRPr="007C6DD1">
              <w:rPr>
                <w:b/>
                <w:bCs/>
                <w:sz w:val="22"/>
                <w:szCs w:val="22"/>
              </w:rPr>
              <w:t>Total blocked messages</w:t>
            </w:r>
          </w:p>
        </w:tc>
        <w:tc>
          <w:tcPr>
            <w:tcW w:w="1662" w:type="dxa"/>
          </w:tcPr>
          <w:p w14:paraId="5A645B4C" w14:textId="77777777" w:rsidR="00B77856" w:rsidRPr="007C6DD1" w:rsidRDefault="00B77856" w:rsidP="00B77856">
            <w:pPr>
              <w:jc w:val="center"/>
              <w:rPr>
                <w:b/>
                <w:bCs/>
                <w:sz w:val="22"/>
                <w:szCs w:val="22"/>
              </w:rPr>
            </w:pPr>
            <w:r w:rsidRPr="007C6DD1">
              <w:rPr>
                <w:b/>
                <w:bCs/>
                <w:sz w:val="22"/>
                <w:szCs w:val="22"/>
              </w:rPr>
              <w:t>Received messages</w:t>
            </w:r>
          </w:p>
        </w:tc>
      </w:tr>
      <w:tr w:rsidR="00074E47" w14:paraId="13427E53" w14:textId="77777777" w:rsidTr="00847477">
        <w:trPr>
          <w:trHeight w:val="179"/>
          <w:jc w:val="center"/>
        </w:trPr>
        <w:tc>
          <w:tcPr>
            <w:tcW w:w="1915" w:type="dxa"/>
          </w:tcPr>
          <w:p w14:paraId="0136DD7B" w14:textId="77777777" w:rsidR="00AB3674" w:rsidRPr="007C6DD1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899" w:type="dxa"/>
          </w:tcPr>
          <w:p w14:paraId="30DB75F3" w14:textId="251FBE90" w:rsidR="00AB3674" w:rsidRPr="007C6DD1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98.3333</w:t>
            </w:r>
          </w:p>
        </w:tc>
        <w:tc>
          <w:tcPr>
            <w:tcW w:w="1662" w:type="dxa"/>
          </w:tcPr>
          <w:p w14:paraId="6E48C2F1" w14:textId="13833DA1" w:rsidR="00AB3674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3035</w:t>
            </w:r>
          </w:p>
        </w:tc>
        <w:tc>
          <w:tcPr>
            <w:tcW w:w="1662" w:type="dxa"/>
          </w:tcPr>
          <w:p w14:paraId="786B90D2" w14:textId="535DC874" w:rsidR="00AB3674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1009</w:t>
            </w:r>
          </w:p>
        </w:tc>
        <w:tc>
          <w:tcPr>
            <w:tcW w:w="1662" w:type="dxa"/>
          </w:tcPr>
          <w:p w14:paraId="519FB4DC" w14:textId="04CE8035" w:rsidR="00AB3674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2026</w:t>
            </w:r>
          </w:p>
        </w:tc>
        <w:tc>
          <w:tcPr>
            <w:tcW w:w="1662" w:type="dxa"/>
          </w:tcPr>
          <w:p w14:paraId="76EA3D67" w14:textId="77777777" w:rsidR="00AB3674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1000</w:t>
            </w:r>
          </w:p>
        </w:tc>
      </w:tr>
      <w:tr w:rsidR="00074E47" w14:paraId="41502DF6" w14:textId="77777777" w:rsidTr="00847477">
        <w:trPr>
          <w:trHeight w:val="152"/>
          <w:jc w:val="center"/>
        </w:trPr>
        <w:tc>
          <w:tcPr>
            <w:tcW w:w="1915" w:type="dxa"/>
          </w:tcPr>
          <w:p w14:paraId="78F4EAD3" w14:textId="77777777" w:rsidR="00AB3674" w:rsidRPr="007C6DD1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899" w:type="dxa"/>
          </w:tcPr>
          <w:p w14:paraId="66E19517" w14:textId="4DDE5AAD" w:rsidR="00AB3674" w:rsidRPr="007C6DD1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139.333</w:t>
            </w:r>
          </w:p>
        </w:tc>
        <w:tc>
          <w:tcPr>
            <w:tcW w:w="1662" w:type="dxa"/>
          </w:tcPr>
          <w:p w14:paraId="772177AE" w14:textId="5700459F" w:rsidR="00AB3674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2146</w:t>
            </w:r>
          </w:p>
        </w:tc>
        <w:tc>
          <w:tcPr>
            <w:tcW w:w="1662" w:type="dxa"/>
          </w:tcPr>
          <w:p w14:paraId="59F956BB" w14:textId="20F4103B" w:rsidR="00AB3674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1009</w:t>
            </w:r>
          </w:p>
        </w:tc>
        <w:tc>
          <w:tcPr>
            <w:tcW w:w="1662" w:type="dxa"/>
          </w:tcPr>
          <w:p w14:paraId="4D811BF9" w14:textId="11DD711E" w:rsidR="00AB3674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1137</w:t>
            </w:r>
          </w:p>
        </w:tc>
        <w:tc>
          <w:tcPr>
            <w:tcW w:w="1662" w:type="dxa"/>
          </w:tcPr>
          <w:p w14:paraId="6D1B09B4" w14:textId="77777777" w:rsidR="00AB3674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1000</w:t>
            </w:r>
          </w:p>
        </w:tc>
      </w:tr>
      <w:tr w:rsidR="00074E47" w14:paraId="0053031B" w14:textId="77777777" w:rsidTr="00847477">
        <w:trPr>
          <w:trHeight w:val="215"/>
          <w:jc w:val="center"/>
        </w:trPr>
        <w:tc>
          <w:tcPr>
            <w:tcW w:w="1915" w:type="dxa"/>
          </w:tcPr>
          <w:p w14:paraId="3BFFFBAD" w14:textId="77777777" w:rsidR="00AB3674" w:rsidRPr="007C6DD1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899" w:type="dxa"/>
          </w:tcPr>
          <w:p w14:paraId="6666F65C" w14:textId="664979CF" w:rsidR="00AB3674" w:rsidRPr="007C6DD1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181</w:t>
            </w:r>
          </w:p>
        </w:tc>
        <w:tc>
          <w:tcPr>
            <w:tcW w:w="1662" w:type="dxa"/>
          </w:tcPr>
          <w:p w14:paraId="17061173" w14:textId="4A67D748" w:rsidR="00AB3674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1657</w:t>
            </w:r>
          </w:p>
        </w:tc>
        <w:tc>
          <w:tcPr>
            <w:tcW w:w="1662" w:type="dxa"/>
          </w:tcPr>
          <w:p w14:paraId="5ED81D13" w14:textId="26033665" w:rsidR="00AB3674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1009</w:t>
            </w:r>
          </w:p>
        </w:tc>
        <w:tc>
          <w:tcPr>
            <w:tcW w:w="1662" w:type="dxa"/>
          </w:tcPr>
          <w:p w14:paraId="23E059DD" w14:textId="7B95843F" w:rsidR="00AB3674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648</w:t>
            </w:r>
          </w:p>
        </w:tc>
        <w:tc>
          <w:tcPr>
            <w:tcW w:w="1662" w:type="dxa"/>
          </w:tcPr>
          <w:p w14:paraId="70E445B4" w14:textId="77777777" w:rsidR="00AB3674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1000</w:t>
            </w:r>
          </w:p>
        </w:tc>
      </w:tr>
      <w:tr w:rsidR="00074E47" w14:paraId="6D54529D" w14:textId="77777777" w:rsidTr="00847477">
        <w:trPr>
          <w:trHeight w:val="206"/>
          <w:jc w:val="center"/>
        </w:trPr>
        <w:tc>
          <w:tcPr>
            <w:tcW w:w="1915" w:type="dxa"/>
          </w:tcPr>
          <w:p w14:paraId="0BAAC7E7" w14:textId="77777777" w:rsidR="00AB3674" w:rsidRPr="007C6DD1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899" w:type="dxa"/>
          </w:tcPr>
          <w:p w14:paraId="31C39906" w14:textId="2BD2E7AC" w:rsidR="00AB3674" w:rsidRPr="007C6DD1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221.333</w:t>
            </w:r>
          </w:p>
        </w:tc>
        <w:tc>
          <w:tcPr>
            <w:tcW w:w="1662" w:type="dxa"/>
          </w:tcPr>
          <w:p w14:paraId="37D25490" w14:textId="05A84B1E" w:rsidR="00AB3674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1353</w:t>
            </w:r>
          </w:p>
        </w:tc>
        <w:tc>
          <w:tcPr>
            <w:tcW w:w="1662" w:type="dxa"/>
          </w:tcPr>
          <w:p w14:paraId="1B02D74B" w14:textId="6D8DA2A3" w:rsidR="00AB3674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1009</w:t>
            </w:r>
          </w:p>
        </w:tc>
        <w:tc>
          <w:tcPr>
            <w:tcW w:w="1662" w:type="dxa"/>
          </w:tcPr>
          <w:p w14:paraId="570A123D" w14:textId="066A2252" w:rsidR="00AB3674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344</w:t>
            </w:r>
          </w:p>
        </w:tc>
        <w:tc>
          <w:tcPr>
            <w:tcW w:w="1662" w:type="dxa"/>
          </w:tcPr>
          <w:p w14:paraId="386A9EA1" w14:textId="77777777" w:rsidR="00AB3674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1000</w:t>
            </w:r>
          </w:p>
        </w:tc>
      </w:tr>
      <w:tr w:rsidR="00074E47" w14:paraId="19C7A647" w14:textId="77777777" w:rsidTr="00847477">
        <w:trPr>
          <w:trHeight w:val="269"/>
          <w:jc w:val="center"/>
        </w:trPr>
        <w:tc>
          <w:tcPr>
            <w:tcW w:w="1915" w:type="dxa"/>
          </w:tcPr>
          <w:p w14:paraId="56F23FDA" w14:textId="77777777" w:rsidR="00AB3674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899" w:type="dxa"/>
          </w:tcPr>
          <w:p w14:paraId="268880EA" w14:textId="550E736C" w:rsidR="00AB3674" w:rsidRPr="007C6DD1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260.333</w:t>
            </w:r>
          </w:p>
        </w:tc>
        <w:tc>
          <w:tcPr>
            <w:tcW w:w="1662" w:type="dxa"/>
          </w:tcPr>
          <w:p w14:paraId="5DC64801" w14:textId="319BBDC7" w:rsidR="00AB3674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1155</w:t>
            </w:r>
          </w:p>
        </w:tc>
        <w:tc>
          <w:tcPr>
            <w:tcW w:w="1662" w:type="dxa"/>
          </w:tcPr>
          <w:p w14:paraId="1AC534A5" w14:textId="74C2D964" w:rsidR="00AB3674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1009</w:t>
            </w:r>
          </w:p>
        </w:tc>
        <w:tc>
          <w:tcPr>
            <w:tcW w:w="1662" w:type="dxa"/>
          </w:tcPr>
          <w:p w14:paraId="1A814F19" w14:textId="4A27E12C" w:rsidR="00AB3674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146</w:t>
            </w:r>
          </w:p>
        </w:tc>
        <w:tc>
          <w:tcPr>
            <w:tcW w:w="1662" w:type="dxa"/>
          </w:tcPr>
          <w:p w14:paraId="6DC42B8D" w14:textId="77777777" w:rsidR="00AB3674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1000</w:t>
            </w:r>
          </w:p>
        </w:tc>
      </w:tr>
      <w:tr w:rsidR="00074E47" w14:paraId="68FF5B7E" w14:textId="77777777" w:rsidTr="00847477">
        <w:trPr>
          <w:trHeight w:val="161"/>
          <w:jc w:val="center"/>
        </w:trPr>
        <w:tc>
          <w:tcPr>
            <w:tcW w:w="1915" w:type="dxa"/>
          </w:tcPr>
          <w:p w14:paraId="1B42B48F" w14:textId="77777777" w:rsidR="00AB3674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899" w:type="dxa"/>
          </w:tcPr>
          <w:p w14:paraId="69157F5B" w14:textId="69CF2411" w:rsidR="00AB3674" w:rsidRPr="007C6DD1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302.667</w:t>
            </w:r>
          </w:p>
        </w:tc>
        <w:tc>
          <w:tcPr>
            <w:tcW w:w="1662" w:type="dxa"/>
          </w:tcPr>
          <w:p w14:paraId="78C3A2BE" w14:textId="7FEED732" w:rsidR="00AB3674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1000</w:t>
            </w:r>
          </w:p>
        </w:tc>
        <w:tc>
          <w:tcPr>
            <w:tcW w:w="1662" w:type="dxa"/>
          </w:tcPr>
          <w:p w14:paraId="04474751" w14:textId="4F303187" w:rsidR="00AB3674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1000</w:t>
            </w:r>
          </w:p>
        </w:tc>
        <w:tc>
          <w:tcPr>
            <w:tcW w:w="1662" w:type="dxa"/>
          </w:tcPr>
          <w:p w14:paraId="3D879E4E" w14:textId="06E8DCCA" w:rsidR="00AB3674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662" w:type="dxa"/>
          </w:tcPr>
          <w:p w14:paraId="16D0F2CD" w14:textId="77777777" w:rsidR="00AB3674" w:rsidRDefault="00AB3674" w:rsidP="00AB367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1000</w:t>
            </w:r>
          </w:p>
        </w:tc>
      </w:tr>
    </w:tbl>
    <w:p w14:paraId="48C8DED0" w14:textId="6ABA4550" w:rsidR="00B77856" w:rsidRPr="00B82204" w:rsidRDefault="005C1E88" w:rsidP="00B77856">
      <w:pPr>
        <w:jc w:val="center"/>
        <w:rPr>
          <w:b/>
          <w:bCs/>
          <w:sz w:val="18"/>
          <w:szCs w:val="18"/>
          <w:lang w:val="en-US"/>
        </w:rPr>
      </w:pPr>
      <w:r w:rsidRPr="005C1E88">
        <w:rPr>
          <w:b/>
          <w:bCs/>
          <w:sz w:val="18"/>
          <w:szCs w:val="18"/>
        </w:rPr>
        <w:t xml:space="preserve">Table </w:t>
      </w:r>
      <w:r w:rsidRPr="005C1E88">
        <w:rPr>
          <w:b/>
          <w:bCs/>
          <w:sz w:val="18"/>
          <w:szCs w:val="18"/>
        </w:rPr>
        <w:fldChar w:fldCharType="begin"/>
      </w:r>
      <w:r w:rsidRPr="005C1E88">
        <w:rPr>
          <w:b/>
          <w:bCs/>
          <w:sz w:val="18"/>
          <w:szCs w:val="18"/>
        </w:rPr>
        <w:instrText xml:space="preserve"> SEQ Table \* ARABIC </w:instrText>
      </w:r>
      <w:r w:rsidRPr="005C1E88">
        <w:rPr>
          <w:b/>
          <w:bCs/>
          <w:sz w:val="18"/>
          <w:szCs w:val="18"/>
        </w:rPr>
        <w:fldChar w:fldCharType="separate"/>
      </w:r>
      <w:r>
        <w:rPr>
          <w:b/>
          <w:bCs/>
          <w:noProof/>
          <w:sz w:val="18"/>
          <w:szCs w:val="18"/>
        </w:rPr>
        <w:t>2</w:t>
      </w:r>
      <w:r w:rsidRPr="005C1E88">
        <w:rPr>
          <w:b/>
          <w:bCs/>
          <w:sz w:val="18"/>
          <w:szCs w:val="18"/>
        </w:rPr>
        <w:fldChar w:fldCharType="end"/>
      </w:r>
      <w:r w:rsidRPr="005C1E88">
        <w:rPr>
          <w:b/>
          <w:bCs/>
          <w:sz w:val="18"/>
          <w:szCs w:val="18"/>
          <w:lang w:val="en-US"/>
        </w:rPr>
        <w:t>: Statistics of all messages when queue equals 10</w:t>
      </w:r>
      <w:r w:rsidR="00587978" w:rsidRPr="005C1E88">
        <w:rPr>
          <w:b/>
          <w:bCs/>
          <w:sz w:val="18"/>
          <w:szCs w:val="18"/>
        </w:rPr>
        <w:t xml:space="preserve"> </w:t>
      </w:r>
    </w:p>
    <w:p w14:paraId="18C50552" w14:textId="77777777" w:rsidR="0011743A" w:rsidRDefault="0011743A" w:rsidP="00B77856">
      <w:pPr>
        <w:rPr>
          <w:noProof/>
          <w:lang w:val="en-US"/>
        </w:rPr>
      </w:pPr>
    </w:p>
    <w:p w14:paraId="48D028B8" w14:textId="14136DF7" w:rsidR="00B77856" w:rsidRDefault="00B77856" w:rsidP="0011743A">
      <w:pPr>
        <w:pStyle w:val="Heading3"/>
      </w:pPr>
      <w:r w:rsidRPr="00107784">
        <w:lastRenderedPageBreak/>
        <w:t>Total Number of Sent messages and blocked messages from all senders</w:t>
      </w:r>
      <w:r>
        <w:t xml:space="preserve"> when queue equals 10 </w:t>
      </w:r>
    </w:p>
    <w:p w14:paraId="74B6EFE2" w14:textId="4BCEDE4F" w:rsidR="00B77856" w:rsidRDefault="00587978" w:rsidP="00B77856">
      <w:r>
        <w:rPr>
          <w:b/>
          <w:bCs/>
          <w:noProof/>
          <w:sz w:val="22"/>
          <w:szCs w:val="22"/>
          <w:u w:val="single"/>
        </w:rPr>
        <w:drawing>
          <wp:anchor distT="0" distB="0" distL="114300" distR="114300" simplePos="0" relativeHeight="251554816" behindDoc="0" locked="0" layoutInCell="1" allowOverlap="1" wp14:anchorId="0D91A53C" wp14:editId="2FAA5748">
            <wp:simplePos x="0" y="0"/>
            <wp:positionH relativeFrom="column">
              <wp:posOffset>2050473</wp:posOffset>
            </wp:positionH>
            <wp:positionV relativeFrom="paragraph">
              <wp:posOffset>33770</wp:posOffset>
            </wp:positionV>
            <wp:extent cx="2542540" cy="1962785"/>
            <wp:effectExtent l="0" t="0" r="0" b="0"/>
            <wp:wrapSquare wrapText="bothSides"/>
            <wp:docPr id="1346726632" name="Picture 14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51673" name="Picture 14" descr="A graph with numbers and a line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" r="-1"/>
                    <a:stretch/>
                  </pic:blipFill>
                  <pic:spPr bwMode="auto">
                    <a:xfrm>
                      <a:off x="0" y="0"/>
                      <a:ext cx="2542540" cy="196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DB786" w14:textId="5C5099F2" w:rsidR="00B77856" w:rsidRDefault="00B77856" w:rsidP="00B77856"/>
    <w:p w14:paraId="7416646C" w14:textId="77777777" w:rsidR="00B77856" w:rsidRDefault="00B77856" w:rsidP="00B77856"/>
    <w:p w14:paraId="1A176DC9" w14:textId="77777777" w:rsidR="00B77856" w:rsidRDefault="00B77856" w:rsidP="00B77856"/>
    <w:p w14:paraId="0FDB76E3" w14:textId="570A82D5" w:rsidR="00B77856" w:rsidRDefault="00B77856" w:rsidP="00B77856"/>
    <w:p w14:paraId="716CA526" w14:textId="77777777" w:rsidR="00B77856" w:rsidRDefault="00B77856" w:rsidP="00B77856"/>
    <w:p w14:paraId="700895F8" w14:textId="10B4D5CE" w:rsidR="00B77856" w:rsidRDefault="00B77856" w:rsidP="00B77856"/>
    <w:p w14:paraId="146E2BFB" w14:textId="5B7F586E" w:rsidR="00B77856" w:rsidRDefault="00B77856" w:rsidP="00B77856"/>
    <w:p w14:paraId="6199EA6A" w14:textId="4C2ED1F0" w:rsidR="00B77856" w:rsidRDefault="00587978" w:rsidP="00B77856">
      <w:r>
        <w:rPr>
          <w:noProof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7FF936F0" wp14:editId="0EE2365B">
                <wp:simplePos x="0" y="0"/>
                <wp:positionH relativeFrom="column">
                  <wp:posOffset>1827877</wp:posOffset>
                </wp:positionH>
                <wp:positionV relativeFrom="paragraph">
                  <wp:posOffset>228600</wp:posOffset>
                </wp:positionV>
                <wp:extent cx="2985135" cy="635"/>
                <wp:effectExtent l="0" t="0" r="5715" b="0"/>
                <wp:wrapSquare wrapText="bothSides"/>
                <wp:docPr id="9571577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5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D06005" w14:textId="19B1CC65" w:rsidR="00587978" w:rsidRPr="00587978" w:rsidRDefault="00587978" w:rsidP="00587978">
                            <w:pPr>
                              <w:pStyle w:val="Caption"/>
                              <w:rPr>
                                <w:noProof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587978">
                              <w:rPr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 w:rsidRPr="00587978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587978">
                              <w:rPr>
                                <w:sz w:val="16"/>
                                <w:szCs w:val="16"/>
                              </w:rPr>
                              <w:instrText xml:space="preserve"> SEQ Figure \* ARABIC </w:instrText>
                            </w:r>
                            <w:r w:rsidRPr="00587978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t>9</w:t>
                            </w:r>
                            <w:r w:rsidRPr="00587978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587978">
                              <w:rPr>
                                <w:sz w:val="16"/>
                                <w:szCs w:val="16"/>
                                <w:lang w:val="en-US"/>
                              </w:rPr>
                              <w:t>: Total sent messages from all senders when queue equals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F936F0" id="_x0000_s1032" type="#_x0000_t202" style="position:absolute;left:0;text-align:left;margin-left:143.95pt;margin-top:18pt;width:235.05pt;height:.05pt;z-index:251578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" stroked="f">
                <v:textbox style="mso-fit-shape-to-text:t" inset="0,0,0,0">
                  <w:txbxContent>
                    <w:p w14:paraId="0FD06005" w14:textId="19B1CC65" w:rsidR="00587978" w:rsidRPr="00587978" w:rsidRDefault="00587978" w:rsidP="00587978">
                      <w:pPr>
                        <w:pStyle w:val="Caption"/>
                        <w:rPr>
                          <w:noProof/>
                          <w:sz w:val="18"/>
                          <w:szCs w:val="18"/>
                          <w:u w:val="single"/>
                        </w:rPr>
                      </w:pPr>
                      <w:r w:rsidRPr="00587978">
                        <w:rPr>
                          <w:sz w:val="16"/>
                          <w:szCs w:val="16"/>
                        </w:rPr>
                        <w:t xml:space="preserve">Figure </w:t>
                      </w:r>
                      <w:r w:rsidRPr="00587978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587978">
                        <w:rPr>
                          <w:sz w:val="16"/>
                          <w:szCs w:val="16"/>
                        </w:rPr>
                        <w:instrText xml:space="preserve"> SEQ Figure \* ARABIC </w:instrText>
                      </w:r>
                      <w:r w:rsidRPr="00587978">
                        <w:rPr>
                          <w:sz w:val="16"/>
                          <w:szCs w:val="16"/>
                        </w:rPr>
                        <w:fldChar w:fldCharType="separate"/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t>9</w:t>
                      </w:r>
                      <w:r w:rsidRPr="00587978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587978">
                        <w:rPr>
                          <w:sz w:val="16"/>
                          <w:szCs w:val="16"/>
                          <w:lang w:val="en-US"/>
                        </w:rPr>
                        <w:t>: Total sent messages from all senders when queue equals 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C2C11E" w14:textId="15832DDD" w:rsidR="00B77856" w:rsidRDefault="00587978" w:rsidP="00B77856">
      <w:r>
        <w:rPr>
          <w:noProof/>
        </w:rPr>
        <w:drawing>
          <wp:anchor distT="0" distB="0" distL="114300" distR="114300" simplePos="0" relativeHeight="251557888" behindDoc="0" locked="0" layoutInCell="1" allowOverlap="1" wp14:anchorId="755B72BA" wp14:editId="011221E1">
            <wp:simplePos x="0" y="0"/>
            <wp:positionH relativeFrom="column">
              <wp:posOffset>3925570</wp:posOffset>
            </wp:positionH>
            <wp:positionV relativeFrom="paragraph">
              <wp:posOffset>196850</wp:posOffset>
            </wp:positionV>
            <wp:extent cx="2400300" cy="1805305"/>
            <wp:effectExtent l="0" t="0" r="0" b="4445"/>
            <wp:wrapSquare wrapText="bothSides"/>
            <wp:docPr id="548498434" name="Picture 16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11926" name="Picture 16" descr="A graph with numbers and a lin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0960" behindDoc="0" locked="0" layoutInCell="1" allowOverlap="1" wp14:anchorId="3CA74A32" wp14:editId="5AFB9864">
            <wp:simplePos x="0" y="0"/>
            <wp:positionH relativeFrom="column">
              <wp:posOffset>455930</wp:posOffset>
            </wp:positionH>
            <wp:positionV relativeFrom="paragraph">
              <wp:posOffset>165735</wp:posOffset>
            </wp:positionV>
            <wp:extent cx="2409190" cy="1836420"/>
            <wp:effectExtent l="0" t="0" r="0" b="0"/>
            <wp:wrapSquare wrapText="bothSides"/>
            <wp:docPr id="823334816" name="Picture 19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5561" name="Picture 19" descr="A graph with a green lin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78939" w14:textId="1AA4B7B0" w:rsidR="00B77856" w:rsidRDefault="00B77856" w:rsidP="00B77856"/>
    <w:p w14:paraId="0ED803B6" w14:textId="65E8F030" w:rsidR="00B77856" w:rsidRDefault="00B77856" w:rsidP="00B77856"/>
    <w:p w14:paraId="101312D8" w14:textId="5F8A7E22" w:rsidR="00B77856" w:rsidRDefault="00B77856" w:rsidP="00B77856"/>
    <w:p w14:paraId="46C6A503" w14:textId="6B645635" w:rsidR="00B77856" w:rsidRDefault="00B77856" w:rsidP="00B77856"/>
    <w:p w14:paraId="4DB534F0" w14:textId="223B3C82" w:rsidR="00B77856" w:rsidRDefault="00B77856" w:rsidP="00B77856"/>
    <w:p w14:paraId="3BBCB4A7" w14:textId="503BBB30" w:rsidR="00B77856" w:rsidRPr="00107784" w:rsidRDefault="00B77856" w:rsidP="00B77856"/>
    <w:p w14:paraId="516B3FDC" w14:textId="64833D0B" w:rsidR="00B77856" w:rsidRDefault="00587978" w:rsidP="00B77856">
      <w:pPr>
        <w:rPr>
          <w:bCs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0FBDB5BC" wp14:editId="33A0A0A9">
                <wp:simplePos x="0" y="0"/>
                <wp:positionH relativeFrom="column">
                  <wp:posOffset>3747365</wp:posOffset>
                </wp:positionH>
                <wp:positionV relativeFrom="paragraph">
                  <wp:posOffset>306070</wp:posOffset>
                </wp:positionV>
                <wp:extent cx="2978150" cy="635"/>
                <wp:effectExtent l="0" t="0" r="0" b="0"/>
                <wp:wrapSquare wrapText="bothSides"/>
                <wp:docPr id="9427830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285BC3" w14:textId="2EECBB44" w:rsidR="00587978" w:rsidRPr="00587978" w:rsidRDefault="00587978" w:rsidP="00587978">
                            <w:pPr>
                              <w:pStyle w:val="Captio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587978">
                              <w:rPr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 w:rsidRPr="00587978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587978">
                              <w:rPr>
                                <w:sz w:val="16"/>
                                <w:szCs w:val="16"/>
                              </w:rPr>
                              <w:instrText xml:space="preserve"> SEQ Figure \* ARABIC </w:instrText>
                            </w:r>
                            <w:r w:rsidRPr="00587978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t>10</w:t>
                            </w:r>
                            <w:r w:rsidRPr="00587978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587978">
                              <w:rPr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="00277495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587978">
                              <w:rPr>
                                <w:sz w:val="16"/>
                                <w:szCs w:val="16"/>
                                <w:lang w:val="en-US"/>
                              </w:rPr>
                              <w:t>Blocked Messages from all senders when queue equals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BDB5BC" id="_x0000_s1033" type="#_x0000_t202" style="position:absolute;left:0;text-align:left;margin-left:295.05pt;margin-top:24.1pt;width:234.5pt;height:.05pt;z-index:251590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" stroked="f">
                <v:textbox style="mso-fit-shape-to-text:t" inset="0,0,0,0">
                  <w:txbxContent>
                    <w:p w14:paraId="2F285BC3" w14:textId="2EECBB44" w:rsidR="00587978" w:rsidRPr="00587978" w:rsidRDefault="00587978" w:rsidP="00587978">
                      <w:pPr>
                        <w:pStyle w:val="Caption"/>
                        <w:rPr>
                          <w:noProof/>
                          <w:sz w:val="16"/>
                          <w:szCs w:val="16"/>
                        </w:rPr>
                      </w:pPr>
                      <w:r w:rsidRPr="00587978">
                        <w:rPr>
                          <w:sz w:val="16"/>
                          <w:szCs w:val="16"/>
                        </w:rPr>
                        <w:t xml:space="preserve">Figure </w:t>
                      </w:r>
                      <w:r w:rsidRPr="00587978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587978">
                        <w:rPr>
                          <w:sz w:val="16"/>
                          <w:szCs w:val="16"/>
                        </w:rPr>
                        <w:instrText xml:space="preserve"> SEQ Figure \* ARABIC </w:instrText>
                      </w:r>
                      <w:r w:rsidRPr="00587978">
                        <w:rPr>
                          <w:sz w:val="16"/>
                          <w:szCs w:val="16"/>
                        </w:rPr>
                        <w:fldChar w:fldCharType="separate"/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t>10</w:t>
                      </w:r>
                      <w:r w:rsidRPr="00587978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587978">
                        <w:rPr>
                          <w:sz w:val="16"/>
                          <w:szCs w:val="16"/>
                          <w:lang w:val="en-US"/>
                        </w:rPr>
                        <w:t>:</w:t>
                      </w:r>
                      <w:r w:rsidR="00277495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587978">
                        <w:rPr>
                          <w:sz w:val="16"/>
                          <w:szCs w:val="16"/>
                          <w:lang w:val="en-US"/>
                        </w:rPr>
                        <w:t>Blocked Messages from all senders when queue equals 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7ABD52AF" wp14:editId="32F672D8">
                <wp:simplePos x="0" y="0"/>
                <wp:positionH relativeFrom="column">
                  <wp:posOffset>193328</wp:posOffset>
                </wp:positionH>
                <wp:positionV relativeFrom="paragraph">
                  <wp:posOffset>247938</wp:posOffset>
                </wp:positionV>
                <wp:extent cx="2922905" cy="635"/>
                <wp:effectExtent l="0" t="0" r="0" b="0"/>
                <wp:wrapSquare wrapText="bothSides"/>
                <wp:docPr id="1132466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2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918694" w14:textId="15CBE4DD" w:rsidR="00587978" w:rsidRPr="00587978" w:rsidRDefault="00587978" w:rsidP="00587978">
                            <w:pPr>
                              <w:pStyle w:val="Captio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587978">
                              <w:rPr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 w:rsidRPr="00587978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587978">
                              <w:rPr>
                                <w:sz w:val="16"/>
                                <w:szCs w:val="16"/>
                              </w:rPr>
                              <w:instrText xml:space="preserve"> SEQ Figure \* ARABIC </w:instrText>
                            </w:r>
                            <w:r w:rsidRPr="00587978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t>11</w:t>
                            </w:r>
                            <w:r w:rsidRPr="00587978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587978">
                              <w:rPr>
                                <w:sz w:val="16"/>
                                <w:szCs w:val="16"/>
                                <w:lang w:val="en-US"/>
                              </w:rPr>
                              <w:t>: Successfully sent messages from all senders when queue equals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BD52AF" id="_x0000_s1034" type="#_x0000_t202" style="position:absolute;left:0;text-align:left;margin-left:15.2pt;margin-top:19.5pt;width:230.15pt;height:.05pt;z-index:251584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" stroked="f">
                <v:textbox style="mso-fit-shape-to-text:t" inset="0,0,0,0">
                  <w:txbxContent>
                    <w:p w14:paraId="24918694" w14:textId="15CBE4DD" w:rsidR="00587978" w:rsidRPr="00587978" w:rsidRDefault="00587978" w:rsidP="00587978">
                      <w:pPr>
                        <w:pStyle w:val="Caption"/>
                        <w:rPr>
                          <w:noProof/>
                          <w:sz w:val="16"/>
                          <w:szCs w:val="16"/>
                        </w:rPr>
                      </w:pPr>
                      <w:r w:rsidRPr="00587978">
                        <w:rPr>
                          <w:sz w:val="16"/>
                          <w:szCs w:val="16"/>
                        </w:rPr>
                        <w:t xml:space="preserve">Figure </w:t>
                      </w:r>
                      <w:r w:rsidRPr="00587978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587978">
                        <w:rPr>
                          <w:sz w:val="16"/>
                          <w:szCs w:val="16"/>
                        </w:rPr>
                        <w:instrText xml:space="preserve"> SEQ Figure \* ARABIC </w:instrText>
                      </w:r>
                      <w:r w:rsidRPr="00587978">
                        <w:rPr>
                          <w:sz w:val="16"/>
                          <w:szCs w:val="16"/>
                        </w:rPr>
                        <w:fldChar w:fldCharType="separate"/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t>11</w:t>
                      </w:r>
                      <w:r w:rsidRPr="00587978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587978">
                        <w:rPr>
                          <w:sz w:val="16"/>
                          <w:szCs w:val="16"/>
                          <w:lang w:val="en-US"/>
                        </w:rPr>
                        <w:t>: Successfully sent messages from all senders when queue equals 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316C9C" w14:textId="0D12FA8B" w:rsidR="00587978" w:rsidRDefault="00587978" w:rsidP="008C2804">
      <w:pPr>
        <w:rPr>
          <w:sz w:val="22"/>
          <w:szCs w:val="22"/>
        </w:rPr>
      </w:pPr>
    </w:p>
    <w:p w14:paraId="49C46512" w14:textId="77777777" w:rsidR="00074E47" w:rsidRDefault="00074E47" w:rsidP="008C2804">
      <w:pPr>
        <w:rPr>
          <w:sz w:val="22"/>
          <w:szCs w:val="22"/>
          <w:rtl/>
        </w:rPr>
      </w:pPr>
    </w:p>
    <w:p w14:paraId="6BF20CA0" w14:textId="5E8348C9" w:rsidR="008C2804" w:rsidRPr="00E852CD" w:rsidRDefault="005C1E88" w:rsidP="008C2804">
      <w:pPr>
        <w:rPr>
          <w:sz w:val="22"/>
          <w:szCs w:val="22"/>
        </w:rPr>
      </w:pPr>
      <w:r w:rsidRPr="005C1E88">
        <w:rPr>
          <w:b/>
          <w:bCs/>
          <w:sz w:val="22"/>
          <w:szCs w:val="22"/>
          <w:u w:val="single"/>
        </w:rPr>
        <w:t>Discussion:</w:t>
      </w:r>
      <w:r w:rsidRPr="008C2804">
        <w:rPr>
          <w:sz w:val="22"/>
          <w:szCs w:val="22"/>
        </w:rPr>
        <w:t xml:space="preserve"> </w:t>
      </w:r>
      <w:r w:rsidR="00E852CD">
        <w:rPr>
          <w:sz w:val="22"/>
          <w:szCs w:val="22"/>
        </w:rPr>
        <w:t xml:space="preserve">In both queues, we find that the total number of sent messages is the </w:t>
      </w:r>
      <w:proofErr w:type="gramStart"/>
      <w:r w:rsidR="00E852CD">
        <w:rPr>
          <w:sz w:val="22"/>
          <w:szCs w:val="22"/>
        </w:rPr>
        <w:t>same</w:t>
      </w:r>
      <w:proofErr w:type="gramEnd"/>
      <w:r w:rsidR="00E852CD">
        <w:rPr>
          <w:sz w:val="22"/>
          <w:szCs w:val="22"/>
        </w:rPr>
        <w:t xml:space="preserve"> so the rate of sending is same in both. While we see that the successful sent messages when queue equals 10 is more than when queue equals 3 because the larger queue size enables more messages to be received. </w:t>
      </w:r>
    </w:p>
    <w:p w14:paraId="026AD10A" w14:textId="118D1D91" w:rsidR="00D80C34" w:rsidRDefault="00D80C34" w:rsidP="0011743A">
      <w:pPr>
        <w:pStyle w:val="Heading3"/>
      </w:pPr>
      <w:r w:rsidRPr="00107784">
        <w:t xml:space="preserve">Number of Sent messages and blocked messages </w:t>
      </w:r>
      <w:r>
        <w:t>per</w:t>
      </w:r>
      <w:r w:rsidRPr="00107784">
        <w:t xml:space="preserve"> senders</w:t>
      </w:r>
      <w:r>
        <w:t xml:space="preserve"> when queue equals 10</w:t>
      </w:r>
    </w:p>
    <w:p w14:paraId="0ACD7776" w14:textId="58F0999D" w:rsidR="00512F00" w:rsidRPr="001D29A6" w:rsidRDefault="00B82204" w:rsidP="00C32A8A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24EC05DB" wp14:editId="13DB3136">
            <wp:simplePos x="0" y="0"/>
            <wp:positionH relativeFrom="column">
              <wp:posOffset>4225947</wp:posOffset>
            </wp:positionH>
            <wp:positionV relativeFrom="paragraph">
              <wp:posOffset>137160</wp:posOffset>
            </wp:positionV>
            <wp:extent cx="1217930" cy="1708150"/>
            <wp:effectExtent l="0" t="0" r="1270" b="6350"/>
            <wp:wrapSquare wrapText="bothSides"/>
            <wp:docPr id="10672406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40685" name="Picture 106724068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93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9440" behindDoc="0" locked="0" layoutInCell="1" allowOverlap="1" wp14:anchorId="38114BA1" wp14:editId="08071C74">
            <wp:simplePos x="0" y="0"/>
            <wp:positionH relativeFrom="column">
              <wp:posOffset>914400</wp:posOffset>
            </wp:positionH>
            <wp:positionV relativeFrom="paragraph">
              <wp:posOffset>139065</wp:posOffset>
            </wp:positionV>
            <wp:extent cx="1170940" cy="1708150"/>
            <wp:effectExtent l="0" t="0" r="0" b="6350"/>
            <wp:wrapSquare wrapText="bothSides"/>
            <wp:docPr id="114667868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78681" name="Picture 114667868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09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10B597C3" wp14:editId="74D1B5BE">
            <wp:simplePos x="0" y="0"/>
            <wp:positionH relativeFrom="column">
              <wp:posOffset>2575628</wp:posOffset>
            </wp:positionH>
            <wp:positionV relativeFrom="paragraph">
              <wp:posOffset>168910</wp:posOffset>
            </wp:positionV>
            <wp:extent cx="1201420" cy="1619250"/>
            <wp:effectExtent l="0" t="0" r="0" b="0"/>
            <wp:wrapSquare wrapText="bothSides"/>
            <wp:docPr id="11866447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44737" name="Picture 118664473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42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0548D4" w14:textId="59F8D2BA" w:rsidR="00512F00" w:rsidRDefault="00512F00" w:rsidP="00C32A8A"/>
    <w:p w14:paraId="53ED713B" w14:textId="04875E4F" w:rsidR="00512F00" w:rsidRDefault="00512F00" w:rsidP="00C32A8A"/>
    <w:p w14:paraId="2E2731ED" w14:textId="33EB8729" w:rsidR="00512F00" w:rsidRDefault="00512F00" w:rsidP="00C32A8A"/>
    <w:p w14:paraId="632FDA1E" w14:textId="1D18C556" w:rsidR="00512F00" w:rsidRDefault="00512F00" w:rsidP="00C32A8A"/>
    <w:p w14:paraId="61DB9A5C" w14:textId="7F8A6316" w:rsidR="00512F00" w:rsidRDefault="00512F00" w:rsidP="00C32A8A"/>
    <w:p w14:paraId="43F057D8" w14:textId="0F0203DD" w:rsidR="00380DAE" w:rsidRDefault="00B82204" w:rsidP="00C32A8A">
      <w:pPr>
        <w:pStyle w:val="Heading1"/>
        <w:numPr>
          <w:ilvl w:val="0"/>
          <w:numId w:val="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6A07FCEE" wp14:editId="035B0295">
                <wp:simplePos x="0" y="0"/>
                <wp:positionH relativeFrom="column">
                  <wp:posOffset>419100</wp:posOffset>
                </wp:positionH>
                <wp:positionV relativeFrom="paragraph">
                  <wp:posOffset>516255</wp:posOffset>
                </wp:positionV>
                <wp:extent cx="5596890" cy="635"/>
                <wp:effectExtent l="0" t="0" r="3810" b="0"/>
                <wp:wrapSquare wrapText="bothSides"/>
                <wp:docPr id="16613303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6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3FD6FA" w14:textId="77777777" w:rsidR="00847477" w:rsidRPr="00587978" w:rsidRDefault="00847477" w:rsidP="00847477">
                            <w:pPr>
                              <w:pStyle w:val="Caption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587978">
                              <w:rPr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 w:rsidRPr="00587978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587978">
                              <w:rPr>
                                <w:sz w:val="16"/>
                                <w:szCs w:val="16"/>
                              </w:rPr>
                              <w:instrText xml:space="preserve"> SEQ Figure \* ARABIC </w:instrText>
                            </w:r>
                            <w:r w:rsidRPr="00587978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t>12</w:t>
                            </w:r>
                            <w:r w:rsidRPr="00587978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587978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All</w:t>
                            </w:r>
                            <w:r w:rsidRPr="00587978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messages by sender 1 when queue equals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7FCEE" id="_x0000_s1035" type="#_x0000_t202" style="position:absolute;left:0;text-align:left;margin-left:33pt;margin-top:40.65pt;width:440.7pt;height:.05pt;z-index: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" stroked="f">
                <v:textbox style="mso-fit-shape-to-text:t" inset="0,0,0,0">
                  <w:txbxContent>
                    <w:p w14:paraId="463FD6FA" w14:textId="77777777" w:rsidR="00847477" w:rsidRPr="00587978" w:rsidRDefault="00847477" w:rsidP="00847477">
                      <w:pPr>
                        <w:pStyle w:val="Caption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587978">
                        <w:rPr>
                          <w:sz w:val="16"/>
                          <w:szCs w:val="16"/>
                        </w:rPr>
                        <w:t xml:space="preserve">Figure </w:t>
                      </w:r>
                      <w:r w:rsidRPr="00587978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587978">
                        <w:rPr>
                          <w:sz w:val="16"/>
                          <w:szCs w:val="16"/>
                        </w:rPr>
                        <w:instrText xml:space="preserve"> SEQ Figure \* ARABIC </w:instrText>
                      </w:r>
                      <w:r w:rsidRPr="00587978">
                        <w:rPr>
                          <w:sz w:val="16"/>
                          <w:szCs w:val="16"/>
                        </w:rPr>
                        <w:fldChar w:fldCharType="separate"/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t>12</w:t>
                      </w:r>
                      <w:r w:rsidRPr="00587978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587978">
                        <w:rPr>
                          <w:sz w:val="16"/>
                          <w:szCs w:val="16"/>
                          <w:lang w:val="en-US"/>
                        </w:rPr>
                        <w:t xml:space="preserve">: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All</w:t>
                      </w:r>
                      <w:r w:rsidRPr="00587978">
                        <w:rPr>
                          <w:sz w:val="16"/>
                          <w:szCs w:val="16"/>
                          <w:lang w:val="en-US"/>
                        </w:rPr>
                        <w:t xml:space="preserve"> messages by sender 1 when queue equals 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D43141" w14:textId="5B5AEF5A" w:rsidR="00380DAE" w:rsidRDefault="00B82204" w:rsidP="00C32A8A">
      <w:pPr>
        <w:pStyle w:val="Heading1"/>
        <w:numPr>
          <w:ilvl w:val="0"/>
          <w:numId w:val="0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7D044DE6" wp14:editId="5A18E49C">
                <wp:simplePos x="0" y="0"/>
                <wp:positionH relativeFrom="column">
                  <wp:posOffset>908050</wp:posOffset>
                </wp:positionH>
                <wp:positionV relativeFrom="paragraph">
                  <wp:posOffset>297180</wp:posOffset>
                </wp:positionV>
                <wp:extent cx="4603750" cy="1771650"/>
                <wp:effectExtent l="0" t="0" r="6350" b="0"/>
                <wp:wrapSquare wrapText="bothSides"/>
                <wp:docPr id="1028921739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3750" cy="1771650"/>
                          <a:chOff x="0" y="0"/>
                          <a:chExt cx="4733290" cy="1866900"/>
                        </a:xfrm>
                      </wpg:grpSpPr>
                      <pic:pic xmlns:pic="http://schemas.openxmlformats.org/drawingml/2006/picture">
                        <pic:nvPicPr>
                          <pic:cNvPr id="1884085334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480" cy="1828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6791430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14500" y="44450"/>
                            <a:ext cx="1323975" cy="1784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6773058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09950" y="0"/>
                            <a:ext cx="1323340" cy="1866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A8A71A" id="Group 16" o:spid="_x0000_s1026" style="position:absolute;margin-left:71.5pt;margin-top:23.4pt;width:362.5pt;height:139.5pt;z-index:251634688;mso-width-relative:margin;mso-height-relative:margin" coordsize="47332,18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">
                <v:shape id="Picture 15" o:spid="_x0000_s1027" type="#_x0000_t75" style="position:absolute;width:13004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">
                  <v:imagedata r:id="rId40" o:title=""/>
                </v:shape>
                <v:shape id="Picture 13" o:spid="_x0000_s1028" type="#_x0000_t75" style="position:absolute;left:17145;top:444;width:13239;height:17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">
                  <v:imagedata r:id="rId41" o:title=""/>
                </v:shape>
                <v:shape id="Picture 14" o:spid="_x0000_s1029" type="#_x0000_t75" style="position:absolute;left:34099;width:13233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">
                  <v:imagedata r:id="rId42" o:title=""/>
                </v:shape>
                <w10:wrap type="square"/>
              </v:group>
            </w:pict>
          </mc:Fallback>
        </mc:AlternateContent>
      </w:r>
    </w:p>
    <w:p w14:paraId="7947FF04" w14:textId="1D870CBF" w:rsidR="00380DAE" w:rsidRDefault="00380DAE" w:rsidP="00C32A8A">
      <w:pPr>
        <w:pStyle w:val="Heading1"/>
        <w:numPr>
          <w:ilvl w:val="0"/>
          <w:numId w:val="0"/>
        </w:numPr>
      </w:pPr>
    </w:p>
    <w:p w14:paraId="13C51FBB" w14:textId="15907F75" w:rsidR="00380DAE" w:rsidRDefault="00380DAE" w:rsidP="00C32A8A">
      <w:pPr>
        <w:pStyle w:val="Heading1"/>
        <w:numPr>
          <w:ilvl w:val="0"/>
          <w:numId w:val="0"/>
        </w:numPr>
      </w:pPr>
    </w:p>
    <w:p w14:paraId="5AD942CA" w14:textId="3A46531D" w:rsidR="00380DAE" w:rsidRDefault="00380DAE" w:rsidP="00C32A8A">
      <w:pPr>
        <w:pStyle w:val="Heading1"/>
        <w:numPr>
          <w:ilvl w:val="0"/>
          <w:numId w:val="0"/>
        </w:numPr>
      </w:pPr>
    </w:p>
    <w:p w14:paraId="596BE895" w14:textId="398A7304" w:rsidR="00380DAE" w:rsidRDefault="00380DAE" w:rsidP="00380DAE"/>
    <w:p w14:paraId="2B968F81" w14:textId="4BC2E749" w:rsidR="00380DAE" w:rsidRDefault="00B82204" w:rsidP="00380DAE">
      <w:r>
        <w:rPr>
          <w:noProof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2E9DBB4E" wp14:editId="41115706">
                <wp:simplePos x="0" y="0"/>
                <wp:positionH relativeFrom="column">
                  <wp:posOffset>338455</wp:posOffset>
                </wp:positionH>
                <wp:positionV relativeFrom="paragraph">
                  <wp:posOffset>213360</wp:posOffset>
                </wp:positionV>
                <wp:extent cx="5676900" cy="635"/>
                <wp:effectExtent l="0" t="0" r="0" b="0"/>
                <wp:wrapSquare wrapText="bothSides"/>
                <wp:docPr id="16462662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CBBC0" w14:textId="045C9326" w:rsidR="00587978" w:rsidRPr="00587978" w:rsidRDefault="00587978" w:rsidP="00587978">
                            <w:pPr>
                              <w:pStyle w:val="Caption"/>
                              <w:jc w:val="center"/>
                              <w:rPr>
                                <w:noProof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587978">
                              <w:rPr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 w:rsidRPr="00587978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587978">
                              <w:rPr>
                                <w:sz w:val="16"/>
                                <w:szCs w:val="16"/>
                              </w:rPr>
                              <w:instrText xml:space="preserve"> SEQ Figure \* ARABIC </w:instrText>
                            </w:r>
                            <w:r w:rsidRPr="00587978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t>13</w:t>
                            </w:r>
                            <w:r w:rsidRPr="00587978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587978">
                              <w:rPr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="00D35210">
                              <w:rPr>
                                <w:sz w:val="16"/>
                                <w:szCs w:val="16"/>
                                <w:lang w:val="en-US"/>
                              </w:rPr>
                              <w:t>All</w:t>
                            </w:r>
                            <w:r w:rsidRPr="00587978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messages by sender 2 when queue equals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DBB4E" id="_x0000_s1036" type="#_x0000_t202" style="position:absolute;left:0;text-align:left;margin-left:26.65pt;margin-top:16.8pt;width:447pt;height:.05pt;z-index: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" stroked="f">
                <v:textbox style="mso-fit-shape-to-text:t" inset="0,0,0,0">
                  <w:txbxContent>
                    <w:p w14:paraId="27FCBBC0" w14:textId="045C9326" w:rsidR="00587978" w:rsidRPr="00587978" w:rsidRDefault="00587978" w:rsidP="00587978">
                      <w:pPr>
                        <w:pStyle w:val="Caption"/>
                        <w:jc w:val="center"/>
                        <w:rPr>
                          <w:noProof/>
                          <w:kern w:val="1"/>
                          <w:sz w:val="24"/>
                          <w:szCs w:val="24"/>
                        </w:rPr>
                      </w:pPr>
                      <w:r w:rsidRPr="00587978">
                        <w:rPr>
                          <w:sz w:val="16"/>
                          <w:szCs w:val="16"/>
                        </w:rPr>
                        <w:t xml:space="preserve">Figure </w:t>
                      </w:r>
                      <w:r w:rsidRPr="00587978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587978">
                        <w:rPr>
                          <w:sz w:val="16"/>
                          <w:szCs w:val="16"/>
                        </w:rPr>
                        <w:instrText xml:space="preserve"> SEQ Figure \* ARABIC </w:instrText>
                      </w:r>
                      <w:r w:rsidRPr="00587978">
                        <w:rPr>
                          <w:sz w:val="16"/>
                          <w:szCs w:val="16"/>
                        </w:rPr>
                        <w:fldChar w:fldCharType="separate"/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t>13</w:t>
                      </w:r>
                      <w:r w:rsidRPr="00587978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587978">
                        <w:rPr>
                          <w:sz w:val="16"/>
                          <w:szCs w:val="16"/>
                          <w:lang w:val="en-US"/>
                        </w:rPr>
                        <w:t>:</w:t>
                      </w:r>
                      <w:r w:rsidR="00D35210">
                        <w:rPr>
                          <w:sz w:val="16"/>
                          <w:szCs w:val="16"/>
                          <w:lang w:val="en-US"/>
                        </w:rPr>
                        <w:t>All</w:t>
                      </w:r>
                      <w:r w:rsidRPr="00587978">
                        <w:rPr>
                          <w:sz w:val="16"/>
                          <w:szCs w:val="16"/>
                          <w:lang w:val="en-US"/>
                        </w:rPr>
                        <w:t xml:space="preserve"> messages by sender 2 when queue equals 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F4F069" w14:textId="4B530A67" w:rsidR="00380DAE" w:rsidRPr="00380DAE" w:rsidRDefault="00B82204" w:rsidP="00380DA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2EA66BF9" wp14:editId="174C02EC">
                <wp:simplePos x="0" y="0"/>
                <wp:positionH relativeFrom="column">
                  <wp:posOffset>901700</wp:posOffset>
                </wp:positionH>
                <wp:positionV relativeFrom="paragraph">
                  <wp:posOffset>-44450</wp:posOffset>
                </wp:positionV>
                <wp:extent cx="4749800" cy="1832610"/>
                <wp:effectExtent l="0" t="0" r="0" b="0"/>
                <wp:wrapSquare wrapText="bothSides"/>
                <wp:docPr id="51342894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9800" cy="1832610"/>
                          <a:chOff x="0" y="0"/>
                          <a:chExt cx="4749800" cy="1832610"/>
                        </a:xfrm>
                      </wpg:grpSpPr>
                      <pic:pic xmlns:pic="http://schemas.openxmlformats.org/drawingml/2006/picture">
                        <pic:nvPicPr>
                          <pic:cNvPr id="8655975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33550" y="0"/>
                            <a:ext cx="1339850" cy="1832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2505043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055" cy="1832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2788219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2650" y="0"/>
                            <a:ext cx="1327150" cy="1832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77ECD9" id="Group 24" o:spid="_x0000_s1026" style="position:absolute;margin-left:71pt;margin-top:-3.5pt;width:374pt;height:144.3pt;z-index:251767808" coordsize="47498,183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">
                <v:shape id="Picture 21" o:spid="_x0000_s1027" type="#_x0000_t75" style="position:absolute;left:17335;width:13399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">
                  <v:imagedata r:id="rId46" o:title=""/>
                </v:shape>
                <v:shape id="Picture 22" o:spid="_x0000_s1028" type="#_x0000_t75" style="position:absolute;width:13290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">
                  <v:imagedata r:id="rId47" o:title=""/>
                </v:shape>
                <v:shape id="Picture 23" o:spid="_x0000_s1029" type="#_x0000_t75" style="position:absolute;left:34226;width:13272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">
                  <v:imagedata r:id="rId48" o:title=""/>
                </v:shape>
                <w10:wrap type="square"/>
              </v:group>
            </w:pict>
          </mc:Fallback>
        </mc:AlternateContent>
      </w:r>
    </w:p>
    <w:p w14:paraId="2839A90B" w14:textId="7DAAF229" w:rsidR="00380DAE" w:rsidRDefault="00380DAE" w:rsidP="00C32A8A">
      <w:pPr>
        <w:pStyle w:val="Heading1"/>
        <w:numPr>
          <w:ilvl w:val="0"/>
          <w:numId w:val="0"/>
        </w:numPr>
      </w:pPr>
    </w:p>
    <w:p w14:paraId="40DA995F" w14:textId="4F3E144A" w:rsidR="001D29A6" w:rsidRDefault="001D29A6" w:rsidP="001D29A6"/>
    <w:p w14:paraId="6C7F27E0" w14:textId="2AEBEDF8" w:rsidR="001D29A6" w:rsidRDefault="001D29A6" w:rsidP="001D29A6"/>
    <w:p w14:paraId="0D42AACB" w14:textId="08B2D9E3" w:rsidR="001D29A6" w:rsidRDefault="001D29A6" w:rsidP="001D29A6">
      <w:pPr>
        <w:rPr>
          <w:rtl/>
          <w:lang w:bidi="ar-EG"/>
        </w:rPr>
      </w:pPr>
    </w:p>
    <w:p w14:paraId="59CB1B81" w14:textId="45829AAA" w:rsidR="001D29A6" w:rsidRDefault="001D29A6" w:rsidP="001D29A6"/>
    <w:p w14:paraId="5613888D" w14:textId="2E51E0E3" w:rsidR="001D29A6" w:rsidRDefault="001D29A6" w:rsidP="001D29A6"/>
    <w:p w14:paraId="456BE8D5" w14:textId="20C485E8" w:rsidR="00C95B8F" w:rsidRDefault="00B82204" w:rsidP="00C95B8F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34F46D27" wp14:editId="586E27E5">
                <wp:simplePos x="0" y="0"/>
                <wp:positionH relativeFrom="column">
                  <wp:posOffset>389890</wp:posOffset>
                </wp:positionH>
                <wp:positionV relativeFrom="paragraph">
                  <wp:posOffset>154940</wp:posOffset>
                </wp:positionV>
                <wp:extent cx="5455920" cy="635"/>
                <wp:effectExtent l="0" t="0" r="0" b="0"/>
                <wp:wrapSquare wrapText="bothSides"/>
                <wp:docPr id="7635846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5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B216E7" w14:textId="07136507" w:rsidR="00587978" w:rsidRPr="00587978" w:rsidRDefault="00587978" w:rsidP="00587978">
                            <w:pPr>
                              <w:pStyle w:val="Caption"/>
                              <w:jc w:val="center"/>
                              <w:rPr>
                                <w:noProof/>
                                <w:sz w:val="16"/>
                                <w:szCs w:val="16"/>
                                <w:lang w:val="en-US" w:bidi="ar-EG"/>
                              </w:rPr>
                            </w:pPr>
                            <w:r w:rsidRPr="00587978">
                              <w:rPr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 w:rsidRPr="00587978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587978">
                              <w:rPr>
                                <w:sz w:val="16"/>
                                <w:szCs w:val="16"/>
                              </w:rPr>
                              <w:instrText xml:space="preserve"> SEQ Figure \* ARABIC </w:instrText>
                            </w:r>
                            <w:r w:rsidRPr="00587978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87978">
                              <w:rPr>
                                <w:noProof/>
                                <w:sz w:val="16"/>
                                <w:szCs w:val="16"/>
                              </w:rPr>
                              <w:t>14</w:t>
                            </w:r>
                            <w:r w:rsidRPr="00587978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587978">
                              <w:rPr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="00D35210">
                              <w:rPr>
                                <w:sz w:val="16"/>
                                <w:szCs w:val="16"/>
                                <w:lang w:val="en-US"/>
                              </w:rPr>
                              <w:t>All</w:t>
                            </w:r>
                            <w:r w:rsidRPr="00587978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messages by sender 3 when queue equals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46D27" id="_x0000_s1037" type="#_x0000_t202" style="position:absolute;left:0;text-align:left;margin-left:30.7pt;margin-top:12.2pt;width:429.6pt;height:.05pt;z-index:2515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" stroked="f">
                <v:textbox style="mso-fit-shape-to-text:t" inset="0,0,0,0">
                  <w:txbxContent>
                    <w:p w14:paraId="22B216E7" w14:textId="07136507" w:rsidR="00587978" w:rsidRPr="00587978" w:rsidRDefault="00587978" w:rsidP="00587978">
                      <w:pPr>
                        <w:pStyle w:val="Caption"/>
                        <w:jc w:val="center"/>
                        <w:rPr>
                          <w:noProof/>
                          <w:sz w:val="16"/>
                          <w:szCs w:val="16"/>
                          <w:lang w:val="en-US" w:bidi="ar-EG"/>
                        </w:rPr>
                      </w:pPr>
                      <w:r w:rsidRPr="00587978">
                        <w:rPr>
                          <w:sz w:val="16"/>
                          <w:szCs w:val="16"/>
                        </w:rPr>
                        <w:t xml:space="preserve">Figure </w:t>
                      </w:r>
                      <w:r w:rsidRPr="00587978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587978">
                        <w:rPr>
                          <w:sz w:val="16"/>
                          <w:szCs w:val="16"/>
                        </w:rPr>
                        <w:instrText xml:space="preserve"> SEQ Figure \* ARABIC </w:instrText>
                      </w:r>
                      <w:r w:rsidRPr="00587978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Pr="00587978">
                        <w:rPr>
                          <w:noProof/>
                          <w:sz w:val="16"/>
                          <w:szCs w:val="16"/>
                        </w:rPr>
                        <w:t>14</w:t>
                      </w:r>
                      <w:r w:rsidRPr="00587978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587978">
                        <w:rPr>
                          <w:sz w:val="16"/>
                          <w:szCs w:val="16"/>
                          <w:lang w:val="en-US"/>
                        </w:rPr>
                        <w:t>:</w:t>
                      </w:r>
                      <w:r w:rsidR="00D35210">
                        <w:rPr>
                          <w:sz w:val="16"/>
                          <w:szCs w:val="16"/>
                          <w:lang w:val="en-US"/>
                        </w:rPr>
                        <w:t>All</w:t>
                      </w:r>
                      <w:r w:rsidRPr="00587978">
                        <w:rPr>
                          <w:sz w:val="16"/>
                          <w:szCs w:val="16"/>
                          <w:lang w:val="en-US"/>
                        </w:rPr>
                        <w:t xml:space="preserve"> messages by sender 3 when queue equals 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2F4A755" w14:textId="4257C851" w:rsidR="001D29A6" w:rsidRDefault="001D29A6" w:rsidP="00C95B8F"/>
    <w:p w14:paraId="73A9A8FB" w14:textId="0B4C9A1E" w:rsidR="005C1E88" w:rsidRPr="005C1E88" w:rsidRDefault="00F91F97" w:rsidP="005C1E88">
      <w:pPr>
        <w:pStyle w:val="Heading1"/>
      </w:pPr>
      <w:r w:rsidRPr="005C1E88">
        <w:t>Code snippets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8"/>
        <w:gridCol w:w="4976"/>
      </w:tblGrid>
      <w:tr w:rsidR="00074E47" w14:paraId="41B0D12F" w14:textId="77777777" w:rsidTr="00C95B8F">
        <w:trPr>
          <w:trHeight w:val="5845"/>
        </w:trPr>
        <w:tc>
          <w:tcPr>
            <w:tcW w:w="5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CCE62" w14:textId="77777777" w:rsidR="00F91F97" w:rsidRPr="00F91F97" w:rsidRDefault="00F91F9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91F97">
              <w:rPr>
                <w:rFonts w:ascii="Courier New" w:hAnsi="Courier New" w:cs="Courier New"/>
                <w:sz w:val="18"/>
                <w:szCs w:val="18"/>
              </w:rPr>
              <w:t xml:space="preserve">Function: </w:t>
            </w:r>
            <w:proofErr w:type="spellStart"/>
            <w:r w:rsidRPr="00F91F97">
              <w:rPr>
                <w:rFonts w:ascii="Courier New" w:hAnsi="Courier New" w:cs="Courier New"/>
                <w:sz w:val="18"/>
                <w:szCs w:val="18"/>
              </w:rPr>
              <w:t>SenderTask</w:t>
            </w:r>
            <w:proofErr w:type="spellEnd"/>
            <w:r w:rsidRPr="00F91F97">
              <w:rPr>
                <w:rFonts w:ascii="Courier New" w:hAnsi="Courier New" w:cs="Courier New"/>
                <w:sz w:val="18"/>
                <w:szCs w:val="18"/>
              </w:rPr>
              <w:t>(parameters)</w:t>
            </w:r>
          </w:p>
          <w:p w14:paraId="3F16522E" w14:textId="77777777" w:rsidR="00F91F97" w:rsidRPr="00F91F97" w:rsidRDefault="00F91F9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91F97">
              <w:rPr>
                <w:rFonts w:ascii="Courier New" w:hAnsi="Courier New" w:cs="Courier New"/>
                <w:sz w:val="18"/>
                <w:szCs w:val="18"/>
              </w:rPr>
              <w:t xml:space="preserve">    Assign parameters to </w:t>
            </w:r>
            <w:proofErr w:type="spellStart"/>
            <w:r w:rsidRPr="00F91F97">
              <w:rPr>
                <w:rFonts w:ascii="Courier New" w:hAnsi="Courier New" w:cs="Courier New"/>
                <w:sz w:val="18"/>
                <w:szCs w:val="18"/>
              </w:rPr>
              <w:t>taskNum</w:t>
            </w:r>
            <w:proofErr w:type="spellEnd"/>
          </w:p>
          <w:p w14:paraId="565B7A9D" w14:textId="77777777" w:rsidR="00F91F97" w:rsidRPr="00F91F97" w:rsidRDefault="00F91F9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91F97">
              <w:rPr>
                <w:rFonts w:ascii="Courier New" w:hAnsi="Courier New" w:cs="Courier New"/>
                <w:sz w:val="18"/>
                <w:szCs w:val="18"/>
              </w:rPr>
              <w:t xml:space="preserve">    While True:</w:t>
            </w:r>
          </w:p>
          <w:p w14:paraId="0E7BB2F4" w14:textId="77777777" w:rsidR="00F91F97" w:rsidRPr="00F91F97" w:rsidRDefault="00F91F9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91F97">
              <w:rPr>
                <w:rFonts w:ascii="Courier New" w:hAnsi="Courier New" w:cs="Courier New"/>
                <w:sz w:val="18"/>
                <w:szCs w:val="18"/>
              </w:rPr>
              <w:t xml:space="preserve">        Generate and store random period for timer</w:t>
            </w:r>
          </w:p>
          <w:p w14:paraId="3A8CECEB" w14:textId="77777777" w:rsidR="00F91F97" w:rsidRPr="00F91F97" w:rsidRDefault="00F91F9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91F97">
              <w:rPr>
                <w:rFonts w:ascii="Courier New" w:hAnsi="Courier New" w:cs="Courier New"/>
                <w:sz w:val="18"/>
                <w:szCs w:val="18"/>
              </w:rPr>
              <w:t xml:space="preserve">        Start timer</w:t>
            </w:r>
          </w:p>
          <w:p w14:paraId="4B69C8A4" w14:textId="77777777" w:rsidR="00F91F97" w:rsidRPr="00F91F97" w:rsidRDefault="00F91F9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91F97">
              <w:rPr>
                <w:rFonts w:ascii="Courier New" w:hAnsi="Courier New" w:cs="Courier New"/>
                <w:sz w:val="18"/>
                <w:szCs w:val="18"/>
              </w:rPr>
              <w:t xml:space="preserve">        Wait for semaphore[</w:t>
            </w:r>
            <w:proofErr w:type="spellStart"/>
            <w:r w:rsidRPr="00F91F97">
              <w:rPr>
                <w:rFonts w:ascii="Courier New" w:hAnsi="Courier New" w:cs="Courier New"/>
                <w:sz w:val="18"/>
                <w:szCs w:val="18"/>
              </w:rPr>
              <w:t>taskNum</w:t>
            </w:r>
            <w:proofErr w:type="spellEnd"/>
            <w:r w:rsidRPr="00F91F97">
              <w:rPr>
                <w:rFonts w:ascii="Courier New" w:hAnsi="Courier New" w:cs="Courier New"/>
                <w:sz w:val="18"/>
                <w:szCs w:val="18"/>
              </w:rPr>
              <w:t>] then take it</w:t>
            </w:r>
          </w:p>
          <w:p w14:paraId="34430A2E" w14:textId="77777777" w:rsidR="00F91F97" w:rsidRPr="00F91F97" w:rsidRDefault="00F91F9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91F97">
              <w:rPr>
                <w:rFonts w:ascii="Courier New" w:hAnsi="Courier New" w:cs="Courier New"/>
                <w:sz w:val="18"/>
                <w:szCs w:val="18"/>
              </w:rPr>
              <w:t xml:space="preserve">        Send message “Time is XYZ” to queue</w:t>
            </w:r>
          </w:p>
          <w:p w14:paraId="0AEA4EF2" w14:textId="1DA40592" w:rsidR="00F91F97" w:rsidRPr="00F91F97" w:rsidRDefault="00F91F9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91F97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r w:rsidR="00277495">
              <w:rPr>
                <w:rFonts w:ascii="Courier New" w:hAnsi="Courier New" w:cs="Courier New"/>
                <w:sz w:val="18"/>
                <w:szCs w:val="18"/>
              </w:rPr>
              <w:t>I</w:t>
            </w:r>
            <w:r w:rsidRPr="00F91F97">
              <w:rPr>
                <w:rFonts w:ascii="Courier New" w:hAnsi="Courier New" w:cs="Courier New"/>
                <w:sz w:val="18"/>
                <w:szCs w:val="18"/>
              </w:rPr>
              <w:t>f sending is successful:</w:t>
            </w:r>
          </w:p>
          <w:p w14:paraId="59E35149" w14:textId="77777777" w:rsidR="00F91F97" w:rsidRPr="00F91F97" w:rsidRDefault="00F91F9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91F97">
              <w:rPr>
                <w:rFonts w:ascii="Courier New" w:hAnsi="Courier New" w:cs="Courier New"/>
                <w:sz w:val="18"/>
                <w:szCs w:val="18"/>
              </w:rPr>
              <w:t xml:space="preserve">           Increment </w:t>
            </w:r>
            <w:proofErr w:type="spellStart"/>
            <w:r w:rsidRPr="00F91F97">
              <w:rPr>
                <w:rFonts w:ascii="Courier New" w:hAnsi="Courier New" w:cs="Courier New"/>
                <w:sz w:val="18"/>
                <w:szCs w:val="18"/>
              </w:rPr>
              <w:t>sentMessages</w:t>
            </w:r>
            <w:proofErr w:type="spellEnd"/>
            <w:r w:rsidRPr="00F91F97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spellStart"/>
            <w:r w:rsidRPr="00F91F97">
              <w:rPr>
                <w:rFonts w:ascii="Courier New" w:hAnsi="Courier New" w:cs="Courier New"/>
                <w:sz w:val="18"/>
                <w:szCs w:val="18"/>
              </w:rPr>
              <w:t>taskNum</w:t>
            </w:r>
            <w:proofErr w:type="spellEnd"/>
            <w:r w:rsidRPr="00F91F97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  <w:p w14:paraId="00B24047" w14:textId="32AB2FE9" w:rsidR="00F91F97" w:rsidRPr="00F91F97" w:rsidRDefault="00F91F9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91F97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r w:rsidR="00277495">
              <w:rPr>
                <w:rFonts w:ascii="Courier New" w:hAnsi="Courier New" w:cs="Courier New"/>
                <w:sz w:val="18"/>
                <w:szCs w:val="18"/>
              </w:rPr>
              <w:t>E</w:t>
            </w:r>
            <w:r w:rsidRPr="00F91F97">
              <w:rPr>
                <w:rFonts w:ascii="Courier New" w:hAnsi="Courier New" w:cs="Courier New"/>
                <w:sz w:val="18"/>
                <w:szCs w:val="18"/>
              </w:rPr>
              <w:t>lse:</w:t>
            </w:r>
          </w:p>
          <w:p w14:paraId="5158A6B4" w14:textId="77777777" w:rsidR="00F91F97" w:rsidRPr="00F91F97" w:rsidRDefault="00F91F9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91F97">
              <w:rPr>
                <w:rFonts w:ascii="Courier New" w:hAnsi="Courier New" w:cs="Courier New"/>
                <w:sz w:val="18"/>
                <w:szCs w:val="18"/>
              </w:rPr>
              <w:t xml:space="preserve">           Increment </w:t>
            </w:r>
            <w:proofErr w:type="spellStart"/>
            <w:r w:rsidRPr="00F91F97">
              <w:rPr>
                <w:rFonts w:ascii="Courier New" w:hAnsi="Courier New" w:cs="Courier New"/>
                <w:sz w:val="18"/>
                <w:szCs w:val="18"/>
              </w:rPr>
              <w:t>blockedMessages</w:t>
            </w:r>
            <w:proofErr w:type="spellEnd"/>
            <w:r w:rsidRPr="00F91F97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spellStart"/>
            <w:r w:rsidRPr="00F91F97">
              <w:rPr>
                <w:rFonts w:ascii="Courier New" w:hAnsi="Courier New" w:cs="Courier New"/>
                <w:sz w:val="18"/>
                <w:szCs w:val="18"/>
              </w:rPr>
              <w:t>taskNum</w:t>
            </w:r>
            <w:proofErr w:type="spellEnd"/>
            <w:r w:rsidRPr="00F91F97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  <w:p w14:paraId="51002919" w14:textId="77777777" w:rsidR="00F91F97" w:rsidRPr="00F91F97" w:rsidRDefault="00F91F9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91F97">
              <w:rPr>
                <w:rFonts w:ascii="Courier New" w:hAnsi="Courier New" w:cs="Courier New"/>
                <w:sz w:val="18"/>
                <w:szCs w:val="18"/>
              </w:rPr>
              <w:t xml:space="preserve">        End if</w:t>
            </w:r>
          </w:p>
          <w:p w14:paraId="0E3583FE" w14:textId="77777777" w:rsidR="00F91F97" w:rsidRPr="00F91F97" w:rsidRDefault="00F91F9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91F97">
              <w:rPr>
                <w:rFonts w:ascii="Courier New" w:hAnsi="Courier New" w:cs="Courier New"/>
                <w:sz w:val="18"/>
                <w:szCs w:val="18"/>
              </w:rPr>
              <w:t xml:space="preserve">    End while</w:t>
            </w:r>
          </w:p>
          <w:p w14:paraId="36156DEF" w14:textId="77777777" w:rsidR="00F91F97" w:rsidRPr="00F91F97" w:rsidRDefault="00F91F9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91F97">
              <w:rPr>
                <w:rFonts w:ascii="Courier New" w:hAnsi="Courier New" w:cs="Courier New"/>
                <w:sz w:val="18"/>
                <w:szCs w:val="18"/>
              </w:rPr>
              <w:t>End function</w:t>
            </w:r>
          </w:p>
        </w:tc>
        <w:tc>
          <w:tcPr>
            <w:tcW w:w="4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72850" w14:textId="7DEE014D" w:rsidR="00F91F97" w:rsidRPr="00F91F97" w:rsidRDefault="00F91F9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91F97">
              <w:rPr>
                <w:rFonts w:ascii="Courier New" w:hAnsi="Courier New" w:cs="Courier New"/>
                <w:sz w:val="18"/>
                <w:szCs w:val="18"/>
              </w:rPr>
              <w:t xml:space="preserve">Function: </w:t>
            </w:r>
            <w:proofErr w:type="spellStart"/>
            <w:r w:rsidR="00277495">
              <w:rPr>
                <w:rFonts w:ascii="Courier New" w:hAnsi="Courier New" w:cs="Courier New"/>
                <w:sz w:val="18"/>
                <w:szCs w:val="18"/>
              </w:rPr>
              <w:t>R</w:t>
            </w:r>
            <w:r w:rsidRPr="00F91F97">
              <w:rPr>
                <w:rFonts w:ascii="Courier New" w:hAnsi="Courier New" w:cs="Courier New"/>
                <w:sz w:val="18"/>
                <w:szCs w:val="18"/>
              </w:rPr>
              <w:t>eceiverTask</w:t>
            </w:r>
            <w:proofErr w:type="spellEnd"/>
            <w:r w:rsidRPr="00F91F97">
              <w:rPr>
                <w:sz w:val="18"/>
                <w:szCs w:val="18"/>
              </w:rPr>
              <w:t xml:space="preserve"> </w:t>
            </w:r>
            <w:r w:rsidRPr="00F91F97">
              <w:rPr>
                <w:rFonts w:ascii="Courier New" w:hAnsi="Courier New" w:cs="Courier New"/>
                <w:sz w:val="18"/>
                <w:szCs w:val="18"/>
              </w:rPr>
              <w:t>(parameters):</w:t>
            </w:r>
          </w:p>
          <w:p w14:paraId="4C4271A2" w14:textId="77777777" w:rsidR="00F91F97" w:rsidRPr="00F91F97" w:rsidRDefault="00F91F9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91F97">
              <w:rPr>
                <w:rFonts w:ascii="Courier New" w:hAnsi="Courier New" w:cs="Courier New"/>
                <w:sz w:val="18"/>
                <w:szCs w:val="18"/>
              </w:rPr>
              <w:t xml:space="preserve">    Assign parameters to </w:t>
            </w:r>
            <w:proofErr w:type="spellStart"/>
            <w:r w:rsidRPr="00F91F97">
              <w:rPr>
                <w:rFonts w:ascii="Courier New" w:hAnsi="Courier New" w:cs="Courier New"/>
                <w:sz w:val="18"/>
                <w:szCs w:val="18"/>
              </w:rPr>
              <w:t>taskNum</w:t>
            </w:r>
            <w:proofErr w:type="spellEnd"/>
          </w:p>
          <w:p w14:paraId="2C0E3556" w14:textId="77777777" w:rsidR="00F91F97" w:rsidRPr="00F91F97" w:rsidRDefault="00F91F9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91F97">
              <w:rPr>
                <w:rFonts w:ascii="Courier New" w:hAnsi="Courier New" w:cs="Courier New"/>
                <w:sz w:val="18"/>
                <w:szCs w:val="18"/>
              </w:rPr>
              <w:t xml:space="preserve">    While True:</w:t>
            </w:r>
          </w:p>
          <w:p w14:paraId="3820E3C8" w14:textId="77777777" w:rsidR="00F91F97" w:rsidRPr="00F91F97" w:rsidRDefault="00F91F9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91F97">
              <w:rPr>
                <w:rFonts w:ascii="Courier New" w:hAnsi="Courier New" w:cs="Courier New"/>
                <w:sz w:val="18"/>
                <w:szCs w:val="18"/>
              </w:rPr>
              <w:t xml:space="preserve">        Start timer</w:t>
            </w:r>
          </w:p>
          <w:p w14:paraId="60CF4AB1" w14:textId="77777777" w:rsidR="00F91F97" w:rsidRPr="00F91F97" w:rsidRDefault="00F91F9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91F97">
              <w:rPr>
                <w:rFonts w:ascii="Courier New" w:hAnsi="Courier New" w:cs="Courier New"/>
                <w:sz w:val="18"/>
                <w:szCs w:val="18"/>
              </w:rPr>
              <w:t xml:space="preserve">        Wait for </w:t>
            </w:r>
            <w:proofErr w:type="spellStart"/>
            <w:r w:rsidRPr="00F91F97">
              <w:rPr>
                <w:rFonts w:ascii="Courier New" w:hAnsi="Courier New" w:cs="Courier New"/>
                <w:sz w:val="18"/>
                <w:szCs w:val="18"/>
              </w:rPr>
              <w:t>receiverSemaphore</w:t>
            </w:r>
            <w:proofErr w:type="spellEnd"/>
            <w:r w:rsidRPr="00F91F97">
              <w:rPr>
                <w:rFonts w:ascii="Courier New" w:hAnsi="Courier New" w:cs="Courier New"/>
                <w:sz w:val="18"/>
                <w:szCs w:val="18"/>
              </w:rPr>
              <w:t xml:space="preserve"> then take it</w:t>
            </w:r>
          </w:p>
          <w:p w14:paraId="0B715CBE" w14:textId="77777777" w:rsidR="00F91F97" w:rsidRPr="00F91F97" w:rsidRDefault="00F91F9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91F97">
              <w:rPr>
                <w:rFonts w:ascii="Courier New" w:hAnsi="Courier New" w:cs="Courier New"/>
                <w:sz w:val="18"/>
                <w:szCs w:val="18"/>
              </w:rPr>
              <w:t xml:space="preserve">        Receive message from queue</w:t>
            </w:r>
          </w:p>
          <w:p w14:paraId="16FFA2D8" w14:textId="77777777" w:rsidR="00F91F97" w:rsidRPr="00F91F97" w:rsidRDefault="00F91F9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91F97">
              <w:rPr>
                <w:rFonts w:ascii="Courier New" w:hAnsi="Courier New" w:cs="Courier New"/>
                <w:sz w:val="18"/>
                <w:szCs w:val="18"/>
              </w:rPr>
              <w:t xml:space="preserve">        If receiving is successful:</w:t>
            </w:r>
          </w:p>
          <w:p w14:paraId="6816E653" w14:textId="77777777" w:rsidR="00F91F97" w:rsidRPr="00F91F97" w:rsidRDefault="00F91F9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91F97">
              <w:rPr>
                <w:rFonts w:ascii="Courier New" w:hAnsi="Courier New" w:cs="Courier New"/>
                <w:sz w:val="18"/>
                <w:szCs w:val="18"/>
              </w:rPr>
              <w:t xml:space="preserve">            Increment </w:t>
            </w:r>
            <w:proofErr w:type="spellStart"/>
            <w:r w:rsidRPr="00F91F97">
              <w:rPr>
                <w:rFonts w:ascii="Courier New" w:hAnsi="Courier New" w:cs="Courier New"/>
                <w:sz w:val="18"/>
                <w:szCs w:val="18"/>
              </w:rPr>
              <w:t>receivedMessages</w:t>
            </w:r>
            <w:proofErr w:type="spellEnd"/>
            <w:r w:rsidRPr="00F91F97">
              <w:rPr>
                <w:rFonts w:ascii="Courier New" w:hAnsi="Courier New" w:cs="Courier New"/>
                <w:sz w:val="18"/>
                <w:szCs w:val="18"/>
              </w:rPr>
              <w:t xml:space="preserve"> and print the message</w:t>
            </w:r>
          </w:p>
          <w:p w14:paraId="518EDE49" w14:textId="77777777" w:rsidR="00F91F97" w:rsidRPr="00F91F97" w:rsidRDefault="00F91F9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91F97">
              <w:rPr>
                <w:rFonts w:ascii="Courier New" w:hAnsi="Courier New" w:cs="Courier New"/>
                <w:sz w:val="18"/>
                <w:szCs w:val="18"/>
              </w:rPr>
              <w:t xml:space="preserve">        Else:</w:t>
            </w:r>
          </w:p>
          <w:p w14:paraId="70F27214" w14:textId="77777777" w:rsidR="00F91F97" w:rsidRPr="00F91F97" w:rsidRDefault="00F91F9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91F97">
              <w:rPr>
                <w:rFonts w:ascii="Courier New" w:hAnsi="Courier New" w:cs="Courier New"/>
                <w:sz w:val="18"/>
                <w:szCs w:val="18"/>
              </w:rPr>
              <w:t xml:space="preserve">            Print “Could not receive from the queue.”</w:t>
            </w:r>
          </w:p>
          <w:p w14:paraId="200F681F" w14:textId="77777777" w:rsidR="00F91F97" w:rsidRPr="00F91F97" w:rsidRDefault="00F91F9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91F97">
              <w:rPr>
                <w:rFonts w:ascii="Courier New" w:hAnsi="Courier New" w:cs="Courier New"/>
                <w:sz w:val="18"/>
                <w:szCs w:val="18"/>
              </w:rPr>
              <w:t xml:space="preserve">        End if</w:t>
            </w:r>
          </w:p>
          <w:p w14:paraId="0A1A34AC" w14:textId="77777777" w:rsidR="00F91F97" w:rsidRPr="00F91F97" w:rsidRDefault="00F91F9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91F97">
              <w:rPr>
                <w:rFonts w:ascii="Courier New" w:hAnsi="Courier New" w:cs="Courier New"/>
                <w:sz w:val="18"/>
                <w:szCs w:val="18"/>
              </w:rPr>
              <w:t xml:space="preserve">    End while</w:t>
            </w:r>
          </w:p>
          <w:p w14:paraId="2A6361EF" w14:textId="77777777" w:rsidR="00F91F97" w:rsidRPr="00F91F97" w:rsidRDefault="00F91F9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F91F97">
              <w:rPr>
                <w:rFonts w:ascii="Courier New" w:hAnsi="Courier New" w:cs="Courier New"/>
                <w:sz w:val="18"/>
                <w:szCs w:val="18"/>
              </w:rPr>
              <w:t>End function</w:t>
            </w:r>
          </w:p>
        </w:tc>
      </w:tr>
    </w:tbl>
    <w:p w14:paraId="4DD40F29" w14:textId="79F1E433" w:rsidR="00F91F97" w:rsidRPr="005C1E88" w:rsidRDefault="005C1E88" w:rsidP="005C1E88">
      <w:pPr>
        <w:jc w:val="center"/>
        <w:rPr>
          <w:b/>
          <w:bCs/>
          <w:sz w:val="18"/>
          <w:szCs w:val="18"/>
          <w:lang w:val="en-US"/>
        </w:rPr>
      </w:pPr>
      <w:r w:rsidRPr="005C1E88">
        <w:rPr>
          <w:b/>
          <w:bCs/>
          <w:sz w:val="18"/>
          <w:szCs w:val="18"/>
        </w:rPr>
        <w:t xml:space="preserve">Table </w:t>
      </w:r>
      <w:r w:rsidRPr="005C1E88">
        <w:rPr>
          <w:b/>
          <w:bCs/>
          <w:sz w:val="18"/>
          <w:szCs w:val="18"/>
        </w:rPr>
        <w:fldChar w:fldCharType="begin"/>
      </w:r>
      <w:r w:rsidRPr="005C1E88">
        <w:rPr>
          <w:b/>
          <w:bCs/>
          <w:sz w:val="18"/>
          <w:szCs w:val="18"/>
        </w:rPr>
        <w:instrText xml:space="preserve"> SEQ Table \* ARABIC </w:instrText>
      </w:r>
      <w:r w:rsidRPr="005C1E88">
        <w:rPr>
          <w:b/>
          <w:bCs/>
          <w:sz w:val="18"/>
          <w:szCs w:val="18"/>
        </w:rPr>
        <w:fldChar w:fldCharType="separate"/>
      </w:r>
      <w:r w:rsidRPr="005C1E88">
        <w:rPr>
          <w:b/>
          <w:bCs/>
          <w:noProof/>
          <w:sz w:val="18"/>
          <w:szCs w:val="18"/>
        </w:rPr>
        <w:t>3</w:t>
      </w:r>
      <w:r w:rsidRPr="005C1E88">
        <w:rPr>
          <w:b/>
          <w:bCs/>
          <w:sz w:val="18"/>
          <w:szCs w:val="18"/>
        </w:rPr>
        <w:fldChar w:fldCharType="end"/>
      </w:r>
      <w:r w:rsidRPr="005C1E88">
        <w:rPr>
          <w:b/>
          <w:bCs/>
          <w:sz w:val="18"/>
          <w:szCs w:val="18"/>
          <w:lang w:val="en-US"/>
        </w:rPr>
        <w:t xml:space="preserve">: Pseudo code for </w:t>
      </w:r>
      <w:proofErr w:type="spellStart"/>
      <w:r w:rsidRPr="005C1E88">
        <w:rPr>
          <w:b/>
          <w:bCs/>
          <w:sz w:val="18"/>
          <w:szCs w:val="18"/>
          <w:lang w:val="en-US"/>
        </w:rPr>
        <w:t>SenderTask</w:t>
      </w:r>
      <w:proofErr w:type="spellEnd"/>
      <w:r w:rsidRPr="005C1E88">
        <w:rPr>
          <w:b/>
          <w:bCs/>
          <w:sz w:val="18"/>
          <w:szCs w:val="18"/>
          <w:lang w:val="en-US"/>
        </w:rPr>
        <w:t xml:space="preserve"> and </w:t>
      </w:r>
      <w:proofErr w:type="spellStart"/>
      <w:r w:rsidRPr="005C1E88">
        <w:rPr>
          <w:b/>
          <w:bCs/>
          <w:sz w:val="18"/>
          <w:szCs w:val="18"/>
          <w:lang w:val="en-US"/>
        </w:rPr>
        <w:t>ReceiverTask</w:t>
      </w:r>
      <w:proofErr w:type="spellEnd"/>
      <w:r w:rsidRPr="005C1E88">
        <w:rPr>
          <w:b/>
          <w:bCs/>
          <w:sz w:val="18"/>
          <w:szCs w:val="18"/>
          <w:lang w:val="en-US"/>
        </w:rPr>
        <w:t xml:space="preserve"> functions</w:t>
      </w:r>
    </w:p>
    <w:p w14:paraId="4BB5A7E6" w14:textId="28DC80CB" w:rsidR="00F91F97" w:rsidRPr="00F91F97" w:rsidRDefault="00F91F97" w:rsidP="00F91F97"/>
    <w:p w14:paraId="0DA15870" w14:textId="4DE03F64" w:rsidR="00847477" w:rsidRPr="005C1E88" w:rsidRDefault="00277495" w:rsidP="005C1E88">
      <w:pPr>
        <w:pStyle w:val="Heading1"/>
      </w:pPr>
      <w:r w:rsidRPr="005C1E88">
        <w:t>Appendix:</w:t>
      </w:r>
      <w:r w:rsidR="00847477" w:rsidRPr="005C1E88">
        <w:t xml:space="preserve"> Extra Materials</w:t>
      </w:r>
    </w:p>
    <w:p w14:paraId="71CFDA07" w14:textId="508D6279" w:rsidR="006028A7" w:rsidRDefault="00847477" w:rsidP="006028A7">
      <w:pPr>
        <w:rPr>
          <w:lang w:val="en-US"/>
        </w:rPr>
      </w:pPr>
      <w:r>
        <w:rPr>
          <w:lang w:val="en-US"/>
        </w:rPr>
        <w:t xml:space="preserve">In case there is any problem in the resolution of the </w:t>
      </w:r>
      <w:r w:rsidR="006028A7">
        <w:rPr>
          <w:lang w:val="en-US"/>
        </w:rPr>
        <w:t>graphs,</w:t>
      </w:r>
      <w:r>
        <w:rPr>
          <w:lang w:val="en-US"/>
        </w:rPr>
        <w:t xml:space="preserve"> they can be directly accessed on google drive through this </w:t>
      </w:r>
      <w:proofErr w:type="gramStart"/>
      <w:r>
        <w:rPr>
          <w:lang w:val="en-US"/>
        </w:rPr>
        <w:t>link :</w:t>
      </w:r>
      <w:proofErr w:type="gramEnd"/>
      <w:r>
        <w:rPr>
          <w:lang w:val="en-US"/>
        </w:rPr>
        <w:t xml:space="preserve"> </w:t>
      </w:r>
      <w:bookmarkStart w:id="4" w:name="_Toc508697258"/>
    </w:p>
    <w:p w14:paraId="4D833F59" w14:textId="0AE706F2" w:rsidR="006028A7" w:rsidRDefault="00000000" w:rsidP="006028A7">
      <w:pPr>
        <w:rPr>
          <w:lang w:val="en-US"/>
        </w:rPr>
      </w:pPr>
      <w:hyperlink r:id="rId49" w:history="1">
        <w:r w:rsidR="006028A7" w:rsidRPr="006028A7">
          <w:rPr>
            <w:rStyle w:val="Hyperlink"/>
            <w:lang w:val="en-US"/>
          </w:rPr>
          <w:t xml:space="preserve">Graphs </w:t>
        </w:r>
        <w:r w:rsidR="00801B68">
          <w:rPr>
            <w:rStyle w:val="Hyperlink"/>
            <w:lang w:val="en-US"/>
          </w:rPr>
          <w:t>i</w:t>
        </w:r>
        <w:r w:rsidR="006028A7" w:rsidRPr="006028A7">
          <w:rPr>
            <w:rStyle w:val="Hyperlink"/>
            <w:lang w:val="en-US"/>
          </w:rPr>
          <w:t>n</w:t>
        </w:r>
      </w:hyperlink>
      <w:r w:rsidR="00801B68">
        <w:rPr>
          <w:rStyle w:val="Hyperlink"/>
          <w:lang w:val="en-US"/>
        </w:rPr>
        <w:t xml:space="preserve"> high resolution</w:t>
      </w:r>
    </w:p>
    <w:p w14:paraId="7BF92E14" w14:textId="3B266E0B" w:rsidR="006028A7" w:rsidRDefault="00000000" w:rsidP="006028A7">
      <w:pPr>
        <w:rPr>
          <w:lang w:val="en-US"/>
        </w:rPr>
      </w:pPr>
      <w:hyperlink r:id="rId50" w:history="1">
        <w:r w:rsidR="005C1E88" w:rsidRPr="005C1E88">
          <w:rPr>
            <w:rStyle w:val="Hyperlink"/>
            <w:lang w:val="en-US"/>
          </w:rPr>
          <w:t>System Design and Flowchart in high resolution</w:t>
        </w:r>
      </w:hyperlink>
    </w:p>
    <w:p w14:paraId="69DDF2C4" w14:textId="77777777" w:rsidR="00005B76" w:rsidRDefault="00005B76" w:rsidP="006028A7">
      <w:pPr>
        <w:rPr>
          <w:lang w:val="en-US"/>
        </w:rPr>
      </w:pPr>
    </w:p>
    <w:p w14:paraId="0A5066A2" w14:textId="4DB9DF7C" w:rsidR="000B066E" w:rsidRPr="005C1E88" w:rsidRDefault="000B066E" w:rsidP="005C1E88">
      <w:pPr>
        <w:pStyle w:val="Heading1"/>
      </w:pPr>
      <w:r w:rsidRPr="005C1E88">
        <w:t>References</w:t>
      </w:r>
      <w:bookmarkEnd w:id="4"/>
    </w:p>
    <w:p w14:paraId="634513B9" w14:textId="12E447CB" w:rsidR="006028A7" w:rsidRPr="006028A7" w:rsidRDefault="006028A7" w:rsidP="006028A7">
      <w:pPr>
        <w:pStyle w:val="reflist"/>
        <w:rPr>
          <w:lang w:val="en-US"/>
        </w:rPr>
      </w:pPr>
      <w:r w:rsidRPr="006028A7">
        <w:rPr>
          <w:lang w:val="en-US"/>
        </w:rPr>
        <w:t>“</w:t>
      </w:r>
      <w:proofErr w:type="spellStart"/>
      <w:r w:rsidRPr="006028A7">
        <w:rPr>
          <w:lang w:val="en-US"/>
        </w:rPr>
        <w:t>FreeRTOS</w:t>
      </w:r>
      <w:proofErr w:type="spellEnd"/>
      <w:r w:rsidRPr="006028A7">
        <w:rPr>
          <w:lang w:val="en-US"/>
        </w:rPr>
        <w:t xml:space="preserve"> - Market leading RTOS (Real Time Operating System) for embedded systems with Internet of Things extensions,” </w:t>
      </w:r>
      <w:proofErr w:type="spellStart"/>
      <w:r w:rsidRPr="006028A7">
        <w:rPr>
          <w:i/>
          <w:iCs/>
          <w:lang w:val="en-US"/>
        </w:rPr>
        <w:t>FreeRTOS</w:t>
      </w:r>
      <w:proofErr w:type="spellEnd"/>
      <w:r w:rsidRPr="006028A7">
        <w:rPr>
          <w:lang w:val="en-US"/>
        </w:rPr>
        <w:t>. https://freertos.org/index.html</w:t>
      </w:r>
    </w:p>
    <w:bookmarkEnd w:id="2"/>
    <w:bookmarkEnd w:id="3"/>
    <w:p w14:paraId="5B0E1E4D" w14:textId="77777777" w:rsidR="00197779" w:rsidRDefault="00197779" w:rsidP="002527F5"/>
    <w:sectPr w:rsidR="00197779" w:rsidSect="00644A54">
      <w:footerReference w:type="default" r:id="rId51"/>
      <w:headerReference w:type="first" r:id="rId52"/>
      <w:footnotePr>
        <w:pos w:val="beneathText"/>
      </w:footnotePr>
      <w:type w:val="continuous"/>
      <w:pgSz w:w="11905" w:h="16837" w:code="9"/>
      <w:pgMar w:top="720" w:right="720" w:bottom="720" w:left="720" w:header="562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A2840D" w14:textId="77777777" w:rsidR="009C52E5" w:rsidRDefault="009C52E5" w:rsidP="00390268">
      <w:r>
        <w:separator/>
      </w:r>
    </w:p>
  </w:endnote>
  <w:endnote w:type="continuationSeparator" w:id="0">
    <w:p w14:paraId="0FD4FA90" w14:textId="77777777" w:rsidR="009C52E5" w:rsidRDefault="009C52E5" w:rsidP="003902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altName w:val="Book Antiqua"/>
    <w:charset w:val="00"/>
    <w:family w:val="auto"/>
    <w:pitch w:val="variable"/>
    <w:sig w:usb0="A00002FF" w:usb1="7800205A" w:usb2="14600000" w:usb3="00000000" w:csb0="00000193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050"/>
      <w:gridCol w:w="1710"/>
      <w:gridCol w:w="3870"/>
    </w:tblGrid>
    <w:tr w:rsidR="00C9140C" w:rsidRPr="00E33DE2" w14:paraId="3F4F6C0D" w14:textId="77777777" w:rsidTr="00197779">
      <w:tc>
        <w:tcPr>
          <w:tcW w:w="4050" w:type="dxa"/>
        </w:tcPr>
        <w:p w14:paraId="34EA325E" w14:textId="465779EE" w:rsidR="00C9140C" w:rsidRPr="00E33DE2" w:rsidRDefault="00264E92" w:rsidP="00197779">
          <w:pPr>
            <w:pStyle w:val="Table"/>
            <w:tabs>
              <w:tab w:val="left" w:pos="2212"/>
            </w:tabs>
            <w:snapToGrid w:val="0"/>
            <w:spacing w:after="0"/>
            <w:rPr>
              <w:rFonts w:asciiTheme="minorHAnsi" w:hAnsiTheme="minorHAnsi" w:cstheme="minorHAnsi"/>
              <w:b/>
              <w:bCs/>
            </w:rPr>
          </w:pPr>
          <w:r>
            <w:rPr>
              <w:rFonts w:asciiTheme="minorHAnsi" w:hAnsiTheme="minorHAnsi" w:cstheme="minorHAnsi"/>
            </w:rPr>
            <w:t xml:space="preserve">Embedded </w:t>
          </w:r>
          <w:r w:rsidR="00CA7D14">
            <w:rPr>
              <w:rFonts w:asciiTheme="minorHAnsi" w:hAnsiTheme="minorHAnsi" w:cstheme="minorHAnsi"/>
            </w:rPr>
            <w:t>Systems Project</w:t>
          </w:r>
          <w:r w:rsidR="008C2804">
            <w:rPr>
              <w:rFonts w:asciiTheme="minorHAnsi" w:hAnsiTheme="minorHAnsi" w:cstheme="minorHAnsi"/>
            </w:rPr>
            <w:t xml:space="preserve"> 2021</w:t>
          </w:r>
        </w:p>
      </w:tc>
      <w:tc>
        <w:tcPr>
          <w:tcW w:w="1710" w:type="dxa"/>
        </w:tcPr>
        <w:p w14:paraId="179B1DBD" w14:textId="11FAD1B7" w:rsidR="00C9140C" w:rsidRPr="00E33DE2" w:rsidRDefault="00C9140C" w:rsidP="00E33DE2">
          <w:pPr>
            <w:pStyle w:val="Table"/>
            <w:snapToGrid w:val="0"/>
            <w:spacing w:after="0"/>
            <w:jc w:val="center"/>
            <w:rPr>
              <w:rFonts w:asciiTheme="minorHAnsi" w:hAnsiTheme="minorHAnsi" w:cstheme="minorHAnsi"/>
              <w:b/>
              <w:bCs/>
            </w:rPr>
          </w:pPr>
          <w:r w:rsidRPr="00E33DE2">
            <w:rPr>
              <w:rFonts w:asciiTheme="minorHAnsi" w:hAnsiTheme="minorHAnsi" w:cstheme="minorHAnsi"/>
            </w:rPr>
            <w:t xml:space="preserve">Page </w:t>
          </w:r>
          <w:r w:rsidRPr="00E33DE2">
            <w:rPr>
              <w:rFonts w:asciiTheme="minorHAnsi" w:hAnsiTheme="minorHAnsi" w:cstheme="minorHAnsi"/>
            </w:rPr>
            <w:fldChar w:fldCharType="begin"/>
          </w:r>
          <w:r w:rsidRPr="00E33DE2">
            <w:rPr>
              <w:rFonts w:asciiTheme="minorHAnsi" w:hAnsiTheme="minorHAnsi" w:cstheme="minorHAnsi"/>
            </w:rPr>
            <w:instrText xml:space="preserve"> PAGE </w:instrText>
          </w:r>
          <w:r w:rsidRPr="00E33DE2">
            <w:rPr>
              <w:rFonts w:asciiTheme="minorHAnsi" w:hAnsiTheme="minorHAnsi" w:cstheme="minorHAnsi"/>
            </w:rPr>
            <w:fldChar w:fldCharType="separate"/>
          </w:r>
          <w:r w:rsidR="00F66C69">
            <w:rPr>
              <w:rFonts w:asciiTheme="minorHAnsi" w:hAnsiTheme="minorHAnsi" w:cstheme="minorHAnsi"/>
              <w:noProof/>
            </w:rPr>
            <w:t>3</w:t>
          </w:r>
          <w:r w:rsidRPr="00E33DE2">
            <w:rPr>
              <w:rFonts w:asciiTheme="minorHAnsi" w:hAnsiTheme="minorHAnsi" w:cstheme="minorHAnsi"/>
            </w:rPr>
            <w:fldChar w:fldCharType="end"/>
          </w:r>
          <w:r w:rsidRPr="00E33DE2">
            <w:rPr>
              <w:rFonts w:asciiTheme="minorHAnsi" w:hAnsiTheme="minorHAnsi" w:cstheme="minorHAnsi"/>
            </w:rPr>
            <w:t xml:space="preserve"> of </w:t>
          </w:r>
          <w:r w:rsidR="009A2558" w:rsidRPr="00E33DE2">
            <w:rPr>
              <w:rFonts w:asciiTheme="minorHAnsi" w:hAnsiTheme="minorHAnsi" w:cstheme="minorHAnsi"/>
            </w:rPr>
            <w:fldChar w:fldCharType="begin"/>
          </w:r>
          <w:r w:rsidR="009A2558" w:rsidRPr="00E33DE2">
            <w:rPr>
              <w:rFonts w:asciiTheme="minorHAnsi" w:hAnsiTheme="minorHAnsi" w:cstheme="minorHAnsi"/>
            </w:rPr>
            <w:instrText xml:space="preserve"> NUMPAGES   \* Arabic</w:instrText>
          </w:r>
          <w:r w:rsidR="009A2558" w:rsidRPr="00E33DE2">
            <w:rPr>
              <w:rFonts w:asciiTheme="minorHAnsi" w:hAnsiTheme="minorHAnsi" w:cstheme="minorHAnsi"/>
            </w:rPr>
            <w:fldChar w:fldCharType="separate"/>
          </w:r>
          <w:r w:rsidR="00F66C69">
            <w:rPr>
              <w:rFonts w:asciiTheme="minorHAnsi" w:hAnsiTheme="minorHAnsi" w:cstheme="minorHAnsi"/>
              <w:noProof/>
            </w:rPr>
            <w:t>3</w:t>
          </w:r>
          <w:r w:rsidR="009A2558" w:rsidRPr="00E33DE2">
            <w:rPr>
              <w:rFonts w:asciiTheme="minorHAnsi" w:hAnsiTheme="minorHAnsi" w:cstheme="minorHAnsi"/>
            </w:rPr>
            <w:fldChar w:fldCharType="end"/>
          </w:r>
        </w:p>
      </w:tc>
      <w:tc>
        <w:tcPr>
          <w:tcW w:w="3870" w:type="dxa"/>
        </w:tcPr>
        <w:p w14:paraId="34D08A1E" w14:textId="11DFD7A9" w:rsidR="008C2804" w:rsidRPr="00E33DE2" w:rsidRDefault="008C2804" w:rsidP="008C2804">
          <w:pPr>
            <w:pStyle w:val="Table"/>
            <w:snapToGrid w:val="0"/>
            <w:spacing w:after="0"/>
            <w:jc w:val="right"/>
            <w:rPr>
              <w:rFonts w:asciiTheme="minorHAnsi" w:hAnsiTheme="minorHAnsi" w:cstheme="minorHAnsi"/>
            </w:rPr>
          </w:pPr>
          <w:r>
            <w:rPr>
              <w:rFonts w:asciiTheme="minorHAnsi" w:hAnsiTheme="minorHAnsi" w:cstheme="minorHAnsi"/>
            </w:rPr>
            <w:t>Revision 1.0</w:t>
          </w:r>
        </w:p>
      </w:tc>
    </w:tr>
  </w:tbl>
  <w:p w14:paraId="64F10FAE" w14:textId="77777777" w:rsidR="00C9140C" w:rsidRPr="00E33DE2" w:rsidRDefault="00C9140C" w:rsidP="00E33DE2">
    <w:pPr>
      <w:pStyle w:val="Footer"/>
      <w:spacing w:after="0"/>
      <w:jc w:val="both"/>
      <w:rPr>
        <w:rFonts w:asciiTheme="minorHAnsi" w:hAnsiTheme="minorHAnsi" w:cstheme="min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9F08A1" w14:textId="77777777" w:rsidR="009C52E5" w:rsidRDefault="009C52E5" w:rsidP="00390268">
      <w:r>
        <w:separator/>
      </w:r>
    </w:p>
  </w:footnote>
  <w:footnote w:type="continuationSeparator" w:id="0">
    <w:p w14:paraId="36E4C59B" w14:textId="77777777" w:rsidR="009C52E5" w:rsidRDefault="009C52E5" w:rsidP="003902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F7E18D" w14:textId="77777777" w:rsidR="00C9140C" w:rsidRDefault="00C9140C" w:rsidP="00E41620">
    <w:pPr>
      <w:jc w:val="right"/>
    </w:pPr>
  </w:p>
  <w:p w14:paraId="2594A9AD" w14:textId="77777777" w:rsidR="00C9140C" w:rsidRDefault="00C9140C" w:rsidP="00E41620">
    <w:pPr>
      <w:jc w:val="right"/>
    </w:pPr>
  </w:p>
  <w:p w14:paraId="533E2850" w14:textId="77777777" w:rsidR="00C9140C" w:rsidRDefault="00C9140C" w:rsidP="00E41620">
    <w:pPr>
      <w:jc w:val="right"/>
    </w:pPr>
  </w:p>
  <w:p w14:paraId="129D766F" w14:textId="77777777" w:rsidR="00C9140C" w:rsidRDefault="00C9140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2pt;height:9pt" o:bullet="t" filled="t">
        <v:fill color2="black"/>
        <v:imagedata r:id="rId1" o:title=""/>
      </v:shape>
    </w:pict>
  </w:numPicBullet>
  <w:numPicBullet w:numPicBulletId="1">
    <w:pict>
      <v:shape id="_x0000_i1033" type="#_x0000_t75" style="width:12pt;height:12pt" o:bullet="t" filled="t">
        <v:fill color2="black"/>
        <v:imagedata r:id="rId2" o:title=""/>
      </v:shape>
    </w:pict>
  </w:numPicBullet>
  <w:abstractNum w:abstractNumId="0" w15:restartNumberingAfterBreak="0">
    <w:nsid w:val="FFFFFFFE"/>
    <w:multiLevelType w:val="singleLevel"/>
    <w:tmpl w:val="38186F12"/>
    <w:lvl w:ilvl="0">
      <w:numFmt w:val="bullet"/>
      <w:lvlText w:val="*"/>
      <w:lvlJc w:val="left"/>
    </w:lvl>
  </w:abstractNum>
  <w:abstractNum w:abstractNumId="1" w15:restartNumberingAfterBreak="0">
    <w:nsid w:val="00000001"/>
    <w:multiLevelType w:val="multilevel"/>
    <w:tmpl w:val="00007B74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ascii="Times New Roman" w:eastAsia="Times New Roman" w:hAnsi="Times New Roman" w:cs="Times New Roman"/>
        <w:lang w:val="en-US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/>
        <w:b/>
        <w:i w:val="0"/>
        <w:sz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666"/>
        </w:tabs>
        <w:ind w:left="666" w:hanging="240"/>
      </w:pPr>
    </w:lvl>
  </w:abstractNum>
  <w:abstractNum w:abstractNumId="3" w15:restartNumberingAfterBreak="0">
    <w:nsid w:val="00000003"/>
    <w:multiLevelType w:val="singleLevel"/>
    <w:tmpl w:val="00000003"/>
    <w:name w:val="WW8Num3"/>
    <w:lvl w:ilvl="0">
      <w:start w:val="1"/>
      <w:numFmt w:val="lowerLetter"/>
      <w:lvlText w:val="%1)"/>
      <w:lvlJc w:val="left"/>
      <w:pPr>
        <w:tabs>
          <w:tab w:val="num" w:pos="240"/>
        </w:tabs>
        <w:ind w:left="240" w:hanging="240"/>
      </w:pPr>
    </w:lvl>
  </w:abstractNum>
  <w:abstractNum w:abstractNumId="4" w15:restartNumberingAfterBreak="0">
    <w:nsid w:val="00000004"/>
    <w:multiLevelType w:val="multilevel"/>
    <w:tmpl w:val="00000004"/>
    <w:name w:val="WW8Num4"/>
    <w:lvl w:ilvl="0">
      <w:start w:val="1"/>
      <w:numFmt w:val="lowerLetter"/>
      <w:lvlText w:val="%1)"/>
      <w:lvlJc w:val="left"/>
      <w:pPr>
        <w:tabs>
          <w:tab w:val="num" w:pos="240"/>
        </w:tabs>
        <w:ind w:left="240" w:hanging="24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0000005"/>
    <w:multiLevelType w:val="multilevel"/>
    <w:tmpl w:val="83BAEDD2"/>
    <w:name w:val="WW8Num5"/>
    <w:lvl w:ilvl="0">
      <w:start w:val="1"/>
      <w:numFmt w:val="bullet"/>
      <w:lvlText w:val=""/>
      <w:lvlJc w:val="left"/>
      <w:pPr>
        <w:tabs>
          <w:tab w:val="num" w:pos="644"/>
        </w:tabs>
        <w:ind w:left="644" w:hanging="360"/>
      </w:pPr>
      <w:rPr>
        <w:rFonts w:ascii="Symbol" w:hAnsi="Symbol" w:cs="Times New Roman" w:hint="default"/>
      </w:r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–"/>
      <w:lvlJc w:val="left"/>
      <w:pPr>
        <w:tabs>
          <w:tab w:val="num" w:pos="200"/>
        </w:tabs>
        <w:ind w:left="200" w:hanging="200"/>
      </w:pPr>
      <w:rPr>
        <w:rFonts w:ascii="Times New Roman" w:hAnsi="Times New Roman"/>
      </w:rPr>
    </w:lvl>
  </w:abstractNum>
  <w:abstractNum w:abstractNumId="7" w15:restartNumberingAfterBreak="0">
    <w:nsid w:val="00000007"/>
    <w:multiLevelType w:val="singleLevel"/>
    <w:tmpl w:val="00000007"/>
    <w:name w:val="WW8Num7"/>
    <w:lvl w:ilvl="0">
      <w:start w:val="1"/>
      <w:numFmt w:val="bullet"/>
      <w:lvlText w:val="–"/>
      <w:lvlJc w:val="left"/>
      <w:pPr>
        <w:tabs>
          <w:tab w:val="num" w:pos="200"/>
        </w:tabs>
        <w:ind w:left="200" w:hanging="200"/>
      </w:pPr>
      <w:rPr>
        <w:rFonts w:ascii="Times New Roman" w:hAnsi="Times New Roman"/>
      </w:rPr>
    </w:lvl>
  </w:abstractNum>
  <w:abstractNum w:abstractNumId="8" w15:restartNumberingAfterBreak="0">
    <w:nsid w:val="00000008"/>
    <w:multiLevelType w:val="singleLevel"/>
    <w:tmpl w:val="00000008"/>
    <w:name w:val="WW8Num8"/>
    <w:lvl w:ilvl="0">
      <w:start w:val="1"/>
      <w:numFmt w:val="bullet"/>
      <w:lvlText w:val="–"/>
      <w:lvlJc w:val="left"/>
      <w:pPr>
        <w:tabs>
          <w:tab w:val="num" w:pos="200"/>
        </w:tabs>
        <w:ind w:left="200" w:hanging="200"/>
      </w:pPr>
      <w:rPr>
        <w:rFonts w:ascii="Times New Roman" w:hAnsi="Times New Roman"/>
      </w:rPr>
    </w:lvl>
  </w:abstractNum>
  <w:abstractNum w:abstractNumId="9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–"/>
      <w:lvlJc w:val="left"/>
      <w:pPr>
        <w:tabs>
          <w:tab w:val="num" w:pos="200"/>
        </w:tabs>
        <w:ind w:left="200" w:hanging="200"/>
      </w:pPr>
      <w:rPr>
        <w:rFonts w:ascii="Times New Roman" w:hAnsi="Times New Roman" w:cs="Times New Roman"/>
        <w:sz w:val="22"/>
      </w:rPr>
    </w:lvl>
  </w:abstractNum>
  <w:abstractNum w:abstractNumId="10" w15:restartNumberingAfterBreak="0">
    <w:nsid w:val="0000000A"/>
    <w:multiLevelType w:val="singleLevel"/>
    <w:tmpl w:val="0000000A"/>
    <w:name w:val="WW8Num10"/>
    <w:lvl w:ilvl="0">
      <w:start w:val="1"/>
      <w:numFmt w:val="bullet"/>
      <w:lvlText w:val="–"/>
      <w:lvlJc w:val="left"/>
      <w:pPr>
        <w:tabs>
          <w:tab w:val="num" w:pos="200"/>
        </w:tabs>
        <w:ind w:left="200" w:hanging="200"/>
      </w:pPr>
      <w:rPr>
        <w:rFonts w:ascii="Times New Roman" w:hAnsi="Times New Roman"/>
        <w:sz w:val="22"/>
      </w:rPr>
    </w:lvl>
  </w:abstractNum>
  <w:abstractNum w:abstractNumId="11" w15:restartNumberingAfterBreak="0">
    <w:nsid w:val="0000000B"/>
    <w:multiLevelType w:val="multilevel"/>
    <w:tmpl w:val="0000000B"/>
    <w:name w:val="WW8Num11"/>
    <w:lvl w:ilvl="0">
      <w:start w:val="1"/>
      <w:numFmt w:val="bullet"/>
      <w:lvlText w:val="–"/>
      <w:lvlJc w:val="left"/>
      <w:pPr>
        <w:tabs>
          <w:tab w:val="num" w:pos="200"/>
        </w:tabs>
        <w:ind w:left="200" w:hanging="200"/>
      </w:pPr>
      <w:rPr>
        <w:rFonts w:ascii="Times New Roman" w:hAnsi="Times New Roman" w:cs="Times New Roman"/>
        <w:sz w:val="2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0000000C"/>
    <w:multiLevelType w:val="multilevel"/>
    <w:tmpl w:val="0000000C"/>
    <w:name w:val="WW8Num12"/>
    <w:lvl w:ilvl="0">
      <w:start w:val="1"/>
      <w:numFmt w:val="bullet"/>
      <w:lvlText w:val="–"/>
      <w:lvlJc w:val="left"/>
      <w:pPr>
        <w:tabs>
          <w:tab w:val="num" w:pos="200"/>
        </w:tabs>
        <w:ind w:left="200" w:hanging="200"/>
      </w:pPr>
      <w:rPr>
        <w:rFonts w:ascii="Times New Roman" w:hAnsi="Times New Roman" w:cs="Times New Roman"/>
        <w:sz w:val="2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0000000D"/>
    <w:multiLevelType w:val="multilevel"/>
    <w:tmpl w:val="0000000D"/>
    <w:name w:val="WW8Num13"/>
    <w:lvl w:ilvl="0">
      <w:start w:val="1"/>
      <w:numFmt w:val="bullet"/>
      <w:lvlText w:val="–"/>
      <w:lvlJc w:val="left"/>
      <w:pPr>
        <w:tabs>
          <w:tab w:val="num" w:pos="200"/>
        </w:tabs>
        <w:ind w:left="200" w:hanging="200"/>
      </w:pPr>
      <w:rPr>
        <w:rFonts w:ascii="Times New Roman" w:hAnsi="Times New Roman" w:cs="Times New Roman"/>
        <w:sz w:val="2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0000000E"/>
    <w:multiLevelType w:val="multilevel"/>
    <w:tmpl w:val="0000000E"/>
    <w:name w:val="WW8Num14"/>
    <w:lvl w:ilvl="0">
      <w:start w:val="1"/>
      <w:numFmt w:val="bullet"/>
      <w:lvlText w:val="–"/>
      <w:lvlJc w:val="left"/>
      <w:pPr>
        <w:tabs>
          <w:tab w:val="num" w:pos="200"/>
        </w:tabs>
        <w:ind w:left="200" w:hanging="200"/>
      </w:pPr>
      <w:rPr>
        <w:rFonts w:ascii="Times New Roman" w:hAnsi="Times New Roman" w:cs="Times New Roman"/>
        <w:sz w:val="2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 w15:restartNumberingAfterBreak="0">
    <w:nsid w:val="0000000F"/>
    <w:multiLevelType w:val="multilevel"/>
    <w:tmpl w:val="0000000F"/>
    <w:name w:val="WW8Num15"/>
    <w:lvl w:ilvl="0">
      <w:start w:val="1"/>
      <w:numFmt w:val="bullet"/>
      <w:lvlText w:val="–"/>
      <w:lvlJc w:val="left"/>
      <w:pPr>
        <w:tabs>
          <w:tab w:val="num" w:pos="200"/>
        </w:tabs>
        <w:ind w:left="200" w:hanging="200"/>
      </w:pPr>
      <w:rPr>
        <w:rFonts w:ascii="Times New Roman" w:hAnsi="Times New Roman" w:cs="Times New Roman"/>
        <w:sz w:val="2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00000010"/>
    <w:multiLevelType w:val="multilevel"/>
    <w:tmpl w:val="00000010"/>
    <w:name w:val="WW8Num16"/>
    <w:lvl w:ilvl="0">
      <w:start w:val="1"/>
      <w:numFmt w:val="bullet"/>
      <w:lvlText w:val="–"/>
      <w:lvlJc w:val="left"/>
      <w:pPr>
        <w:tabs>
          <w:tab w:val="num" w:pos="200"/>
        </w:tabs>
        <w:ind w:left="200" w:hanging="200"/>
      </w:pPr>
      <w:rPr>
        <w:rFonts w:ascii="Times New Roman" w:hAnsi="Times New Roman"/>
        <w:sz w:val="16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00000011"/>
    <w:multiLevelType w:val="multilevel"/>
    <w:tmpl w:val="00000011"/>
    <w:name w:val="WW8Num17"/>
    <w:lvl w:ilvl="0">
      <w:start w:val="1"/>
      <w:numFmt w:val="bullet"/>
      <w:lvlText w:val="–"/>
      <w:lvlJc w:val="left"/>
      <w:pPr>
        <w:tabs>
          <w:tab w:val="num" w:pos="200"/>
        </w:tabs>
        <w:ind w:left="200" w:hanging="200"/>
      </w:pPr>
      <w:rPr>
        <w:rFonts w:ascii="Times New Roman" w:hAnsi="Times New Roman"/>
        <w:sz w:val="16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 w15:restartNumberingAfterBreak="0">
    <w:nsid w:val="00000012"/>
    <w:multiLevelType w:val="multilevel"/>
    <w:tmpl w:val="00000012"/>
    <w:name w:val="WW8Num18"/>
    <w:lvl w:ilvl="0">
      <w:start w:val="1"/>
      <w:numFmt w:val="bullet"/>
      <w:lvlText w:val="–"/>
      <w:lvlJc w:val="left"/>
      <w:pPr>
        <w:tabs>
          <w:tab w:val="num" w:pos="200"/>
        </w:tabs>
        <w:ind w:left="200" w:hanging="200"/>
      </w:pPr>
      <w:rPr>
        <w:rFonts w:ascii="Times New Roman" w:hAnsi="Times New Roman" w:cs="Times New Roman"/>
        <w:sz w:val="2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9" w15:restartNumberingAfterBreak="0">
    <w:nsid w:val="00000013"/>
    <w:multiLevelType w:val="multilevel"/>
    <w:tmpl w:val="00000013"/>
    <w:name w:val="WW8Num19"/>
    <w:lvl w:ilvl="0">
      <w:start w:val="1"/>
      <w:numFmt w:val="bullet"/>
      <w:lvlText w:val="–"/>
      <w:lvlJc w:val="left"/>
      <w:pPr>
        <w:tabs>
          <w:tab w:val="num" w:pos="200"/>
        </w:tabs>
        <w:ind w:left="200" w:hanging="200"/>
      </w:pPr>
      <w:rPr>
        <w:rFonts w:ascii="Times New Roman" w:hAnsi="Times New Roman" w:cs="Times New Roman"/>
        <w:sz w:val="2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 w15:restartNumberingAfterBreak="0">
    <w:nsid w:val="00000014"/>
    <w:multiLevelType w:val="multilevel"/>
    <w:tmpl w:val="00000014"/>
    <w:name w:val="WW8Num20"/>
    <w:lvl w:ilvl="0">
      <w:start w:val="1"/>
      <w:numFmt w:val="bullet"/>
      <w:lvlText w:val="–"/>
      <w:lvlJc w:val="left"/>
      <w:pPr>
        <w:tabs>
          <w:tab w:val="num" w:pos="200"/>
        </w:tabs>
        <w:ind w:left="200" w:hanging="200"/>
      </w:pPr>
      <w:rPr>
        <w:rFonts w:ascii="Times New Roman" w:hAnsi="Times New Roman" w:cs="Times New Roman"/>
        <w:sz w:val="2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1" w15:restartNumberingAfterBreak="0">
    <w:nsid w:val="00000015"/>
    <w:multiLevelType w:val="multilevel"/>
    <w:tmpl w:val="00000015"/>
    <w:name w:val="WW8Num21"/>
    <w:lvl w:ilvl="0">
      <w:start w:val="1"/>
      <w:numFmt w:val="bullet"/>
      <w:lvlText w:val="–"/>
      <w:lvlJc w:val="left"/>
      <w:pPr>
        <w:tabs>
          <w:tab w:val="num" w:pos="200"/>
        </w:tabs>
        <w:ind w:left="200" w:hanging="200"/>
      </w:pPr>
      <w:rPr>
        <w:rFonts w:ascii="Times New Roman" w:hAnsi="Times New Roman" w:cs="Times New Roman"/>
        <w:sz w:val="2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 w15:restartNumberingAfterBreak="0">
    <w:nsid w:val="00000016"/>
    <w:multiLevelType w:val="multilevel"/>
    <w:tmpl w:val="00000016"/>
    <w:name w:val="WW8Num22"/>
    <w:lvl w:ilvl="0">
      <w:start w:val="1"/>
      <w:numFmt w:val="bullet"/>
      <w:lvlText w:val="–"/>
      <w:lvlJc w:val="left"/>
      <w:pPr>
        <w:tabs>
          <w:tab w:val="num" w:pos="200"/>
        </w:tabs>
        <w:ind w:left="200" w:hanging="200"/>
      </w:pPr>
      <w:rPr>
        <w:rFonts w:ascii="Times New Roman" w:hAnsi="Times New Roman" w:cs="Times New Roman"/>
        <w:sz w:val="2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3" w15:restartNumberingAfterBreak="0">
    <w:nsid w:val="00000017"/>
    <w:multiLevelType w:val="multilevel"/>
    <w:tmpl w:val="00000017"/>
    <w:name w:val="WW8Num23"/>
    <w:lvl w:ilvl="0">
      <w:start w:val="1"/>
      <w:numFmt w:val="bullet"/>
      <w:lvlText w:val="–"/>
      <w:lvlJc w:val="left"/>
      <w:pPr>
        <w:tabs>
          <w:tab w:val="num" w:pos="200"/>
        </w:tabs>
        <w:ind w:left="200" w:hanging="200"/>
      </w:pPr>
      <w:rPr>
        <w:rFonts w:ascii="Times New Roman" w:hAnsi="Times New Roman" w:cs="Times New Roman"/>
        <w:sz w:val="2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4" w15:restartNumberingAfterBreak="0">
    <w:nsid w:val="00000018"/>
    <w:multiLevelType w:val="multilevel"/>
    <w:tmpl w:val="00000018"/>
    <w:name w:val="WW8Num24"/>
    <w:lvl w:ilvl="0">
      <w:start w:val="1"/>
      <w:numFmt w:val="bullet"/>
      <w:lvlText w:val="–"/>
      <w:lvlJc w:val="left"/>
      <w:pPr>
        <w:tabs>
          <w:tab w:val="num" w:pos="200"/>
        </w:tabs>
        <w:ind w:left="200" w:hanging="200"/>
      </w:pPr>
      <w:rPr>
        <w:rFonts w:ascii="Times New Roman" w:hAnsi="Times New Roman" w:cs="Times New Roman"/>
        <w:sz w:val="2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 w15:restartNumberingAfterBreak="0">
    <w:nsid w:val="00000019"/>
    <w:multiLevelType w:val="multilevel"/>
    <w:tmpl w:val="00000019"/>
    <w:name w:val="WW8Num25"/>
    <w:lvl w:ilvl="0">
      <w:start w:val="1"/>
      <w:numFmt w:val="bullet"/>
      <w:lvlText w:val="–"/>
      <w:lvlJc w:val="left"/>
      <w:pPr>
        <w:tabs>
          <w:tab w:val="num" w:pos="200"/>
        </w:tabs>
        <w:ind w:left="200" w:hanging="200"/>
      </w:pPr>
      <w:rPr>
        <w:rFonts w:ascii="Times New Roman" w:hAnsi="Times New Roman" w:cs="Times New Roman"/>
        <w:sz w:val="2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6" w15:restartNumberingAfterBreak="0">
    <w:nsid w:val="021919D1"/>
    <w:multiLevelType w:val="singleLevel"/>
    <w:tmpl w:val="00000004"/>
    <w:lvl w:ilvl="0">
      <w:start w:val="1"/>
      <w:numFmt w:val="lowerLetter"/>
      <w:lvlText w:val="%1)"/>
      <w:legacy w:legacy="1" w:legacySpace="0" w:legacyIndent="240"/>
      <w:lvlJc w:val="left"/>
      <w:pPr>
        <w:ind w:left="240" w:hanging="240"/>
      </w:pPr>
    </w:lvl>
  </w:abstractNum>
  <w:abstractNum w:abstractNumId="27" w15:restartNumberingAfterBreak="0">
    <w:nsid w:val="133914CD"/>
    <w:multiLevelType w:val="hybridMultilevel"/>
    <w:tmpl w:val="F264A826"/>
    <w:lvl w:ilvl="0" w:tplc="38186F12">
      <w:start w:val="1"/>
      <w:numFmt w:val="bullet"/>
      <w:lvlText w:val="–"/>
      <w:lvlJc w:val="left"/>
      <w:pPr>
        <w:ind w:left="360" w:hanging="360"/>
      </w:pPr>
      <w:rPr>
        <w:rFonts w:ascii="Times New Roman" w:hAnsi="Times New Roman" w:cs="Times New Roman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18995078"/>
    <w:multiLevelType w:val="singleLevel"/>
    <w:tmpl w:val="AB8CC00A"/>
    <w:lvl w:ilvl="0">
      <w:start w:val="1"/>
      <w:numFmt w:val="decimal"/>
      <w:pStyle w:val="reflist"/>
      <w:lvlText w:val="[%1]"/>
      <w:lvlJc w:val="left"/>
      <w:pPr>
        <w:tabs>
          <w:tab w:val="num" w:pos="0"/>
        </w:tabs>
        <w:ind w:left="240" w:hanging="240"/>
      </w:pPr>
      <w:rPr>
        <w:rFonts w:hint="default"/>
      </w:rPr>
    </w:lvl>
  </w:abstractNum>
  <w:abstractNum w:abstractNumId="29" w15:restartNumberingAfterBreak="0">
    <w:nsid w:val="1C2C77BD"/>
    <w:multiLevelType w:val="singleLevel"/>
    <w:tmpl w:val="00000002"/>
    <w:lvl w:ilvl="0">
      <w:start w:val="1"/>
      <w:numFmt w:val="decimal"/>
      <w:lvlText w:val="%1."/>
      <w:legacy w:legacy="1" w:legacySpace="0" w:legacyIndent="240"/>
      <w:lvlJc w:val="left"/>
      <w:pPr>
        <w:ind w:left="240" w:hanging="240"/>
      </w:pPr>
    </w:lvl>
  </w:abstractNum>
  <w:abstractNum w:abstractNumId="30" w15:restartNumberingAfterBreak="0">
    <w:nsid w:val="1D591D8D"/>
    <w:multiLevelType w:val="multilevel"/>
    <w:tmpl w:val="29621E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b/>
      </w:rPr>
    </w:lvl>
  </w:abstractNum>
  <w:abstractNum w:abstractNumId="31" w15:restartNumberingAfterBreak="0">
    <w:nsid w:val="30DD5DC0"/>
    <w:multiLevelType w:val="hybridMultilevel"/>
    <w:tmpl w:val="627A461C"/>
    <w:lvl w:ilvl="0" w:tplc="38186F12">
      <w:start w:val="1"/>
      <w:numFmt w:val="bullet"/>
      <w:lvlText w:val="–"/>
      <w:lvlJc w:val="left"/>
      <w:pPr>
        <w:ind w:left="958" w:hanging="360"/>
      </w:pPr>
      <w:rPr>
        <w:rFonts w:ascii="Times New Roman" w:hAnsi="Times New Roman" w:cs="Times New Roman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6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18" w:hanging="360"/>
      </w:pPr>
      <w:rPr>
        <w:rFonts w:ascii="Wingdings" w:hAnsi="Wingdings" w:hint="default"/>
      </w:rPr>
    </w:lvl>
  </w:abstractNum>
  <w:abstractNum w:abstractNumId="32" w15:restartNumberingAfterBreak="0">
    <w:nsid w:val="3E950ED0"/>
    <w:multiLevelType w:val="hybridMultilevel"/>
    <w:tmpl w:val="04E898E4"/>
    <w:lvl w:ilvl="0" w:tplc="38186F12">
      <w:start w:val="1"/>
      <w:numFmt w:val="bullet"/>
      <w:lvlText w:val="–"/>
      <w:lvlJc w:val="left"/>
      <w:pPr>
        <w:ind w:left="360" w:hanging="360"/>
      </w:pPr>
      <w:rPr>
        <w:rFonts w:ascii="Times New Roman" w:hAnsi="Times New Roman" w:cs="Times New Roman" w:hint="default"/>
        <w:sz w:val="22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426735E8"/>
    <w:multiLevelType w:val="hybridMultilevel"/>
    <w:tmpl w:val="4072B510"/>
    <w:lvl w:ilvl="0" w:tplc="0412A6B6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E8F0D05"/>
    <w:multiLevelType w:val="hybridMultilevel"/>
    <w:tmpl w:val="43768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0342108"/>
    <w:multiLevelType w:val="hybridMultilevel"/>
    <w:tmpl w:val="8236C690"/>
    <w:lvl w:ilvl="0" w:tplc="873439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23456B"/>
    <w:multiLevelType w:val="hybridMultilevel"/>
    <w:tmpl w:val="ACB2D5E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E35723"/>
    <w:multiLevelType w:val="hybridMultilevel"/>
    <w:tmpl w:val="849E34DC"/>
    <w:lvl w:ilvl="0" w:tplc="ED7C37A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53560"/>
    <w:multiLevelType w:val="hybridMultilevel"/>
    <w:tmpl w:val="4B08C15C"/>
    <w:lvl w:ilvl="0" w:tplc="38186F12">
      <w:start w:val="1"/>
      <w:numFmt w:val="bullet"/>
      <w:lvlText w:val="–"/>
      <w:lvlJc w:val="left"/>
      <w:pPr>
        <w:ind w:left="360" w:hanging="360"/>
      </w:pPr>
      <w:rPr>
        <w:rFonts w:ascii="Times New Roman" w:hAnsi="Times New Roman" w:cs="Times New Roman" w:hint="default"/>
        <w:sz w:val="22"/>
      </w:rPr>
    </w:lvl>
    <w:lvl w:ilvl="1" w:tplc="04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19">
      <w:start w:val="1"/>
      <w:numFmt w:val="lowerLetter"/>
      <w:lvlText w:val="%3."/>
      <w:lvlJc w:val="left"/>
      <w:pPr>
        <w:ind w:left="180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43447970">
    <w:abstractNumId w:val="1"/>
  </w:num>
  <w:num w:numId="2" w16cid:durableId="1046954540">
    <w:abstractNumId w:val="0"/>
    <w:lvlOverride w:ilvl="0">
      <w:lvl w:ilvl="0">
        <w:start w:val="1"/>
        <w:numFmt w:val="bullet"/>
        <w:lvlText w:val="–"/>
        <w:legacy w:legacy="1" w:legacySpace="0" w:legacyIndent="200"/>
        <w:lvlJc w:val="left"/>
        <w:pPr>
          <w:ind w:left="200" w:hanging="200"/>
        </w:pPr>
        <w:rPr>
          <w:rFonts w:ascii="Times New Roman" w:hAnsi="Times New Roman" w:cs="Times New Roman" w:hint="default"/>
          <w:sz w:val="22"/>
        </w:rPr>
      </w:lvl>
    </w:lvlOverride>
  </w:num>
  <w:num w:numId="3" w16cid:durableId="309869091">
    <w:abstractNumId w:val="28"/>
  </w:num>
  <w:num w:numId="4" w16cid:durableId="16975851">
    <w:abstractNumId w:val="26"/>
  </w:num>
  <w:num w:numId="5" w16cid:durableId="1325667781">
    <w:abstractNumId w:val="29"/>
  </w:num>
  <w:num w:numId="6" w16cid:durableId="649751569">
    <w:abstractNumId w:val="34"/>
  </w:num>
  <w:num w:numId="7" w16cid:durableId="73401261">
    <w:abstractNumId w:val="37"/>
  </w:num>
  <w:num w:numId="8" w16cid:durableId="1996954665">
    <w:abstractNumId w:val="32"/>
  </w:num>
  <w:num w:numId="9" w16cid:durableId="1835991353">
    <w:abstractNumId w:val="38"/>
  </w:num>
  <w:num w:numId="10" w16cid:durableId="112671649">
    <w:abstractNumId w:val="35"/>
  </w:num>
  <w:num w:numId="11" w16cid:durableId="2118865560">
    <w:abstractNumId w:val="31"/>
  </w:num>
  <w:num w:numId="12" w16cid:durableId="461730883">
    <w:abstractNumId w:val="1"/>
  </w:num>
  <w:num w:numId="13" w16cid:durableId="872184987">
    <w:abstractNumId w:val="1"/>
  </w:num>
  <w:num w:numId="14" w16cid:durableId="2109735224">
    <w:abstractNumId w:val="1"/>
  </w:num>
  <w:num w:numId="15" w16cid:durableId="973873968">
    <w:abstractNumId w:val="1"/>
  </w:num>
  <w:num w:numId="16" w16cid:durableId="844058816">
    <w:abstractNumId w:val="1"/>
  </w:num>
  <w:num w:numId="17" w16cid:durableId="1296837323">
    <w:abstractNumId w:val="1"/>
  </w:num>
  <w:num w:numId="18" w16cid:durableId="1520045844">
    <w:abstractNumId w:val="1"/>
  </w:num>
  <w:num w:numId="19" w16cid:durableId="1009410963">
    <w:abstractNumId w:val="1"/>
  </w:num>
  <w:num w:numId="20" w16cid:durableId="1041326162">
    <w:abstractNumId w:val="1"/>
  </w:num>
  <w:num w:numId="21" w16cid:durableId="1670905897">
    <w:abstractNumId w:val="1"/>
  </w:num>
  <w:num w:numId="22" w16cid:durableId="1642150254">
    <w:abstractNumId w:val="1"/>
  </w:num>
  <w:num w:numId="23" w16cid:durableId="348944719">
    <w:abstractNumId w:val="27"/>
  </w:num>
  <w:num w:numId="24" w16cid:durableId="207618173">
    <w:abstractNumId w:val="30"/>
  </w:num>
  <w:num w:numId="25" w16cid:durableId="2113016341">
    <w:abstractNumId w:val="36"/>
  </w:num>
  <w:num w:numId="26" w16cid:durableId="1565725930">
    <w:abstractNumId w:val="3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38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22A5"/>
    <w:rsid w:val="000047D3"/>
    <w:rsid w:val="00004FB4"/>
    <w:rsid w:val="00005B76"/>
    <w:rsid w:val="00010AF0"/>
    <w:rsid w:val="0001382E"/>
    <w:rsid w:val="00021ACA"/>
    <w:rsid w:val="0002417F"/>
    <w:rsid w:val="00024FCC"/>
    <w:rsid w:val="00025ECC"/>
    <w:rsid w:val="000261D3"/>
    <w:rsid w:val="000272A3"/>
    <w:rsid w:val="0003409F"/>
    <w:rsid w:val="00044353"/>
    <w:rsid w:val="00044546"/>
    <w:rsid w:val="00050D08"/>
    <w:rsid w:val="00053039"/>
    <w:rsid w:val="00053979"/>
    <w:rsid w:val="00054B1F"/>
    <w:rsid w:val="00054DE6"/>
    <w:rsid w:val="00066678"/>
    <w:rsid w:val="00073B1A"/>
    <w:rsid w:val="0007493A"/>
    <w:rsid w:val="00074E47"/>
    <w:rsid w:val="00080283"/>
    <w:rsid w:val="00083E08"/>
    <w:rsid w:val="00084D54"/>
    <w:rsid w:val="0008520A"/>
    <w:rsid w:val="00091FE4"/>
    <w:rsid w:val="000951D5"/>
    <w:rsid w:val="000A0A26"/>
    <w:rsid w:val="000B066E"/>
    <w:rsid w:val="000B18E3"/>
    <w:rsid w:val="000B4353"/>
    <w:rsid w:val="000C1E5C"/>
    <w:rsid w:val="000C6AF5"/>
    <w:rsid w:val="000D5B2F"/>
    <w:rsid w:val="000E1733"/>
    <w:rsid w:val="000E1AE5"/>
    <w:rsid w:val="000E35B9"/>
    <w:rsid w:val="000E5F7E"/>
    <w:rsid w:val="000E61BA"/>
    <w:rsid w:val="000F208E"/>
    <w:rsid w:val="001015E2"/>
    <w:rsid w:val="00104C6E"/>
    <w:rsid w:val="0010745C"/>
    <w:rsid w:val="00107784"/>
    <w:rsid w:val="00112A2D"/>
    <w:rsid w:val="0011621D"/>
    <w:rsid w:val="0011743A"/>
    <w:rsid w:val="00127A4D"/>
    <w:rsid w:val="00131563"/>
    <w:rsid w:val="0013545E"/>
    <w:rsid w:val="00141210"/>
    <w:rsid w:val="001415BD"/>
    <w:rsid w:val="0014216C"/>
    <w:rsid w:val="00145841"/>
    <w:rsid w:val="00145D13"/>
    <w:rsid w:val="001554D8"/>
    <w:rsid w:val="00155C41"/>
    <w:rsid w:val="00157CDE"/>
    <w:rsid w:val="001618BC"/>
    <w:rsid w:val="001621CA"/>
    <w:rsid w:val="001707F8"/>
    <w:rsid w:val="001750BA"/>
    <w:rsid w:val="001755C6"/>
    <w:rsid w:val="00176BFE"/>
    <w:rsid w:val="00177B9E"/>
    <w:rsid w:val="001802FE"/>
    <w:rsid w:val="001838AB"/>
    <w:rsid w:val="001932B0"/>
    <w:rsid w:val="00195FFD"/>
    <w:rsid w:val="00197779"/>
    <w:rsid w:val="001A152F"/>
    <w:rsid w:val="001A4959"/>
    <w:rsid w:val="001A4B57"/>
    <w:rsid w:val="001B0D5C"/>
    <w:rsid w:val="001B2808"/>
    <w:rsid w:val="001C0745"/>
    <w:rsid w:val="001C2C7D"/>
    <w:rsid w:val="001C3E1F"/>
    <w:rsid w:val="001C52A6"/>
    <w:rsid w:val="001D29A6"/>
    <w:rsid w:val="001D4B38"/>
    <w:rsid w:val="001E34B0"/>
    <w:rsid w:val="001E5D23"/>
    <w:rsid w:val="001E5EEF"/>
    <w:rsid w:val="001F0AF8"/>
    <w:rsid w:val="001F23A9"/>
    <w:rsid w:val="0020527E"/>
    <w:rsid w:val="002055D9"/>
    <w:rsid w:val="00211351"/>
    <w:rsid w:val="00213DBE"/>
    <w:rsid w:val="002151A8"/>
    <w:rsid w:val="002159C9"/>
    <w:rsid w:val="00217648"/>
    <w:rsid w:val="00221DA4"/>
    <w:rsid w:val="00243E4C"/>
    <w:rsid w:val="00244DB4"/>
    <w:rsid w:val="00245599"/>
    <w:rsid w:val="00245BF4"/>
    <w:rsid w:val="00251876"/>
    <w:rsid w:val="002527F5"/>
    <w:rsid w:val="00257671"/>
    <w:rsid w:val="002576F5"/>
    <w:rsid w:val="00264E92"/>
    <w:rsid w:val="00277495"/>
    <w:rsid w:val="00285B2B"/>
    <w:rsid w:val="00291A95"/>
    <w:rsid w:val="002A3E6F"/>
    <w:rsid w:val="002A6B6D"/>
    <w:rsid w:val="002A7D28"/>
    <w:rsid w:val="002B1B0B"/>
    <w:rsid w:val="002B7625"/>
    <w:rsid w:val="002B783C"/>
    <w:rsid w:val="002B7F2A"/>
    <w:rsid w:val="002C2FAD"/>
    <w:rsid w:val="002C449F"/>
    <w:rsid w:val="002C78C3"/>
    <w:rsid w:val="002D035A"/>
    <w:rsid w:val="002D066B"/>
    <w:rsid w:val="002D33EF"/>
    <w:rsid w:val="002D39BF"/>
    <w:rsid w:val="002D5C1D"/>
    <w:rsid w:val="002D6887"/>
    <w:rsid w:val="002D6CA0"/>
    <w:rsid w:val="002D7E2A"/>
    <w:rsid w:val="002E5C72"/>
    <w:rsid w:val="002F025E"/>
    <w:rsid w:val="002F415B"/>
    <w:rsid w:val="002F6826"/>
    <w:rsid w:val="002F7CA7"/>
    <w:rsid w:val="00301DC5"/>
    <w:rsid w:val="0030317A"/>
    <w:rsid w:val="00303CDB"/>
    <w:rsid w:val="0030522C"/>
    <w:rsid w:val="00314A16"/>
    <w:rsid w:val="00323474"/>
    <w:rsid w:val="00332947"/>
    <w:rsid w:val="00334FCC"/>
    <w:rsid w:val="003355DE"/>
    <w:rsid w:val="00340E42"/>
    <w:rsid w:val="003415D1"/>
    <w:rsid w:val="003419A6"/>
    <w:rsid w:val="003420A6"/>
    <w:rsid w:val="0034697D"/>
    <w:rsid w:val="00353550"/>
    <w:rsid w:val="003538C5"/>
    <w:rsid w:val="0035474B"/>
    <w:rsid w:val="00357033"/>
    <w:rsid w:val="00357DAE"/>
    <w:rsid w:val="00361545"/>
    <w:rsid w:val="00362C93"/>
    <w:rsid w:val="00365245"/>
    <w:rsid w:val="00366664"/>
    <w:rsid w:val="00366F59"/>
    <w:rsid w:val="00371CE8"/>
    <w:rsid w:val="00373C6E"/>
    <w:rsid w:val="00375AD2"/>
    <w:rsid w:val="0037694D"/>
    <w:rsid w:val="00380DAE"/>
    <w:rsid w:val="00385D74"/>
    <w:rsid w:val="003865A6"/>
    <w:rsid w:val="00390268"/>
    <w:rsid w:val="00390694"/>
    <w:rsid w:val="00393CFC"/>
    <w:rsid w:val="003943EA"/>
    <w:rsid w:val="003956C6"/>
    <w:rsid w:val="003A08A2"/>
    <w:rsid w:val="003A756B"/>
    <w:rsid w:val="003B1D84"/>
    <w:rsid w:val="003C0E4B"/>
    <w:rsid w:val="003C278B"/>
    <w:rsid w:val="003C4444"/>
    <w:rsid w:val="003C5144"/>
    <w:rsid w:val="003D4CC4"/>
    <w:rsid w:val="003D6E64"/>
    <w:rsid w:val="003E19B7"/>
    <w:rsid w:val="003E43AE"/>
    <w:rsid w:val="003E49C7"/>
    <w:rsid w:val="00400507"/>
    <w:rsid w:val="004064F9"/>
    <w:rsid w:val="0041165E"/>
    <w:rsid w:val="004141BD"/>
    <w:rsid w:val="00414BC5"/>
    <w:rsid w:val="0042006E"/>
    <w:rsid w:val="00421FED"/>
    <w:rsid w:val="00423B87"/>
    <w:rsid w:val="00431FFC"/>
    <w:rsid w:val="00433168"/>
    <w:rsid w:val="004426CF"/>
    <w:rsid w:val="00447190"/>
    <w:rsid w:val="004503A4"/>
    <w:rsid w:val="00457705"/>
    <w:rsid w:val="00460632"/>
    <w:rsid w:val="004614CC"/>
    <w:rsid w:val="00463648"/>
    <w:rsid w:val="00463B50"/>
    <w:rsid w:val="004650A0"/>
    <w:rsid w:val="00465A7E"/>
    <w:rsid w:val="00467CE3"/>
    <w:rsid w:val="00474F18"/>
    <w:rsid w:val="00475049"/>
    <w:rsid w:val="00476FF3"/>
    <w:rsid w:val="00481DCE"/>
    <w:rsid w:val="00490FA4"/>
    <w:rsid w:val="00496500"/>
    <w:rsid w:val="004978FA"/>
    <w:rsid w:val="004A0D47"/>
    <w:rsid w:val="004A29B1"/>
    <w:rsid w:val="004A661B"/>
    <w:rsid w:val="004B1BB5"/>
    <w:rsid w:val="004B7A00"/>
    <w:rsid w:val="004B7E2D"/>
    <w:rsid w:val="004C061D"/>
    <w:rsid w:val="004C29BD"/>
    <w:rsid w:val="004C6FE4"/>
    <w:rsid w:val="004D3042"/>
    <w:rsid w:val="004D4730"/>
    <w:rsid w:val="004D4B72"/>
    <w:rsid w:val="004D61BC"/>
    <w:rsid w:val="004D73BE"/>
    <w:rsid w:val="004E4C2E"/>
    <w:rsid w:val="004F1B83"/>
    <w:rsid w:val="004F5B05"/>
    <w:rsid w:val="00507A0A"/>
    <w:rsid w:val="00511287"/>
    <w:rsid w:val="0051134E"/>
    <w:rsid w:val="00512F00"/>
    <w:rsid w:val="005130C0"/>
    <w:rsid w:val="0051376D"/>
    <w:rsid w:val="00526312"/>
    <w:rsid w:val="0052759B"/>
    <w:rsid w:val="00531D4E"/>
    <w:rsid w:val="00532B79"/>
    <w:rsid w:val="00543500"/>
    <w:rsid w:val="00544226"/>
    <w:rsid w:val="0054457C"/>
    <w:rsid w:val="00547398"/>
    <w:rsid w:val="0054784B"/>
    <w:rsid w:val="005524C1"/>
    <w:rsid w:val="00556146"/>
    <w:rsid w:val="00556865"/>
    <w:rsid w:val="00560FDF"/>
    <w:rsid w:val="00573BD8"/>
    <w:rsid w:val="005740A0"/>
    <w:rsid w:val="00587978"/>
    <w:rsid w:val="00592408"/>
    <w:rsid w:val="00596F46"/>
    <w:rsid w:val="005972DB"/>
    <w:rsid w:val="005A2F3A"/>
    <w:rsid w:val="005C1E88"/>
    <w:rsid w:val="005C3172"/>
    <w:rsid w:val="005C62FB"/>
    <w:rsid w:val="005D0205"/>
    <w:rsid w:val="005D3826"/>
    <w:rsid w:val="005D382D"/>
    <w:rsid w:val="005E09F4"/>
    <w:rsid w:val="005F2002"/>
    <w:rsid w:val="005F5BE4"/>
    <w:rsid w:val="006028A7"/>
    <w:rsid w:val="00614D60"/>
    <w:rsid w:val="00625A8F"/>
    <w:rsid w:val="00626E10"/>
    <w:rsid w:val="00630473"/>
    <w:rsid w:val="00636CCC"/>
    <w:rsid w:val="00641BC4"/>
    <w:rsid w:val="00644A54"/>
    <w:rsid w:val="0064780D"/>
    <w:rsid w:val="00651682"/>
    <w:rsid w:val="00667158"/>
    <w:rsid w:val="006802E1"/>
    <w:rsid w:val="00680714"/>
    <w:rsid w:val="00682EE5"/>
    <w:rsid w:val="00686F07"/>
    <w:rsid w:val="00691552"/>
    <w:rsid w:val="00695A04"/>
    <w:rsid w:val="006A23A7"/>
    <w:rsid w:val="006A6D5E"/>
    <w:rsid w:val="006B00EE"/>
    <w:rsid w:val="006B1C7B"/>
    <w:rsid w:val="006B2EB5"/>
    <w:rsid w:val="006B7C2C"/>
    <w:rsid w:val="006C0A32"/>
    <w:rsid w:val="006C150B"/>
    <w:rsid w:val="006C19F4"/>
    <w:rsid w:val="006C1BB4"/>
    <w:rsid w:val="006C4D4F"/>
    <w:rsid w:val="006C65B6"/>
    <w:rsid w:val="006D0536"/>
    <w:rsid w:val="006D098F"/>
    <w:rsid w:val="006D5FB7"/>
    <w:rsid w:val="006E4A87"/>
    <w:rsid w:val="006E57DC"/>
    <w:rsid w:val="006E676D"/>
    <w:rsid w:val="006F2D02"/>
    <w:rsid w:val="006F4171"/>
    <w:rsid w:val="006F5DBE"/>
    <w:rsid w:val="00725D45"/>
    <w:rsid w:val="00726F18"/>
    <w:rsid w:val="007308F7"/>
    <w:rsid w:val="00734CA7"/>
    <w:rsid w:val="00743744"/>
    <w:rsid w:val="007651A8"/>
    <w:rsid w:val="00767C1E"/>
    <w:rsid w:val="00770FD1"/>
    <w:rsid w:val="007737FC"/>
    <w:rsid w:val="007770BF"/>
    <w:rsid w:val="00777944"/>
    <w:rsid w:val="007779C0"/>
    <w:rsid w:val="007835D8"/>
    <w:rsid w:val="00783F0E"/>
    <w:rsid w:val="00791606"/>
    <w:rsid w:val="00793C5E"/>
    <w:rsid w:val="007946E1"/>
    <w:rsid w:val="007A036C"/>
    <w:rsid w:val="007A03D7"/>
    <w:rsid w:val="007B7CB1"/>
    <w:rsid w:val="007C25AE"/>
    <w:rsid w:val="007C36F0"/>
    <w:rsid w:val="007C6DD1"/>
    <w:rsid w:val="007D43B4"/>
    <w:rsid w:val="007E1682"/>
    <w:rsid w:val="007E4ADE"/>
    <w:rsid w:val="007E4D3C"/>
    <w:rsid w:val="007F0ADF"/>
    <w:rsid w:val="007F0D79"/>
    <w:rsid w:val="007F22A5"/>
    <w:rsid w:val="00801B68"/>
    <w:rsid w:val="00803406"/>
    <w:rsid w:val="008123D1"/>
    <w:rsid w:val="00814CFE"/>
    <w:rsid w:val="0082220F"/>
    <w:rsid w:val="008245A3"/>
    <w:rsid w:val="008256B5"/>
    <w:rsid w:val="00825A56"/>
    <w:rsid w:val="00832166"/>
    <w:rsid w:val="008329A9"/>
    <w:rsid w:val="00834B65"/>
    <w:rsid w:val="00837A76"/>
    <w:rsid w:val="0084246F"/>
    <w:rsid w:val="008435BD"/>
    <w:rsid w:val="00847477"/>
    <w:rsid w:val="008511DC"/>
    <w:rsid w:val="008562EC"/>
    <w:rsid w:val="00861162"/>
    <w:rsid w:val="00876BE7"/>
    <w:rsid w:val="008872E5"/>
    <w:rsid w:val="00891048"/>
    <w:rsid w:val="00893051"/>
    <w:rsid w:val="00893719"/>
    <w:rsid w:val="00897648"/>
    <w:rsid w:val="008B2572"/>
    <w:rsid w:val="008B3661"/>
    <w:rsid w:val="008B46DD"/>
    <w:rsid w:val="008B4DC1"/>
    <w:rsid w:val="008B4FCC"/>
    <w:rsid w:val="008B52B5"/>
    <w:rsid w:val="008B60CE"/>
    <w:rsid w:val="008C2804"/>
    <w:rsid w:val="008C386C"/>
    <w:rsid w:val="008D4A64"/>
    <w:rsid w:val="008D743F"/>
    <w:rsid w:val="008F196C"/>
    <w:rsid w:val="008F42FD"/>
    <w:rsid w:val="008F76BC"/>
    <w:rsid w:val="009068B2"/>
    <w:rsid w:val="00915D6A"/>
    <w:rsid w:val="00916DD7"/>
    <w:rsid w:val="00921598"/>
    <w:rsid w:val="0092635C"/>
    <w:rsid w:val="0093753D"/>
    <w:rsid w:val="0094121C"/>
    <w:rsid w:val="0094646E"/>
    <w:rsid w:val="00947ACE"/>
    <w:rsid w:val="0095533B"/>
    <w:rsid w:val="0096258A"/>
    <w:rsid w:val="0096626D"/>
    <w:rsid w:val="00967083"/>
    <w:rsid w:val="009725E8"/>
    <w:rsid w:val="0097374A"/>
    <w:rsid w:val="00973F93"/>
    <w:rsid w:val="00976CA5"/>
    <w:rsid w:val="0098222A"/>
    <w:rsid w:val="0098396D"/>
    <w:rsid w:val="00996378"/>
    <w:rsid w:val="009A0C67"/>
    <w:rsid w:val="009A2558"/>
    <w:rsid w:val="009A39F0"/>
    <w:rsid w:val="009A6BBE"/>
    <w:rsid w:val="009B79BC"/>
    <w:rsid w:val="009C21EB"/>
    <w:rsid w:val="009C52E5"/>
    <w:rsid w:val="009D21DF"/>
    <w:rsid w:val="009E5F9F"/>
    <w:rsid w:val="009F1F22"/>
    <w:rsid w:val="009F409E"/>
    <w:rsid w:val="00A01571"/>
    <w:rsid w:val="00A015B6"/>
    <w:rsid w:val="00A03140"/>
    <w:rsid w:val="00A064FF"/>
    <w:rsid w:val="00A07954"/>
    <w:rsid w:val="00A1243D"/>
    <w:rsid w:val="00A12A2F"/>
    <w:rsid w:val="00A14DB5"/>
    <w:rsid w:val="00A1745C"/>
    <w:rsid w:val="00A320F9"/>
    <w:rsid w:val="00A3230A"/>
    <w:rsid w:val="00A50C57"/>
    <w:rsid w:val="00A52E09"/>
    <w:rsid w:val="00A607F2"/>
    <w:rsid w:val="00A62CC9"/>
    <w:rsid w:val="00A62FE6"/>
    <w:rsid w:val="00A65ED2"/>
    <w:rsid w:val="00A67DB3"/>
    <w:rsid w:val="00A70CFC"/>
    <w:rsid w:val="00A74CE1"/>
    <w:rsid w:val="00A7712F"/>
    <w:rsid w:val="00A77F07"/>
    <w:rsid w:val="00A8466C"/>
    <w:rsid w:val="00A903CE"/>
    <w:rsid w:val="00A905E4"/>
    <w:rsid w:val="00A93C56"/>
    <w:rsid w:val="00AA3815"/>
    <w:rsid w:val="00AA7F78"/>
    <w:rsid w:val="00AB31AB"/>
    <w:rsid w:val="00AB3674"/>
    <w:rsid w:val="00AB3CC5"/>
    <w:rsid w:val="00AB431F"/>
    <w:rsid w:val="00AC4BEF"/>
    <w:rsid w:val="00AC50D2"/>
    <w:rsid w:val="00AC6311"/>
    <w:rsid w:val="00AD53E0"/>
    <w:rsid w:val="00AE11D9"/>
    <w:rsid w:val="00AE16EC"/>
    <w:rsid w:val="00AE5807"/>
    <w:rsid w:val="00AF1248"/>
    <w:rsid w:val="00AF34D1"/>
    <w:rsid w:val="00AF7F32"/>
    <w:rsid w:val="00B05993"/>
    <w:rsid w:val="00B07345"/>
    <w:rsid w:val="00B231ED"/>
    <w:rsid w:val="00B23D5D"/>
    <w:rsid w:val="00B31A95"/>
    <w:rsid w:val="00B3289E"/>
    <w:rsid w:val="00B34C86"/>
    <w:rsid w:val="00B356BC"/>
    <w:rsid w:val="00B36F98"/>
    <w:rsid w:val="00B44B27"/>
    <w:rsid w:val="00B46E15"/>
    <w:rsid w:val="00B50FA0"/>
    <w:rsid w:val="00B54B6B"/>
    <w:rsid w:val="00B54C16"/>
    <w:rsid w:val="00B576C0"/>
    <w:rsid w:val="00B65FA4"/>
    <w:rsid w:val="00B70900"/>
    <w:rsid w:val="00B77856"/>
    <w:rsid w:val="00B82204"/>
    <w:rsid w:val="00B83A1E"/>
    <w:rsid w:val="00B908B5"/>
    <w:rsid w:val="00B95212"/>
    <w:rsid w:val="00BB39CA"/>
    <w:rsid w:val="00BB7EAC"/>
    <w:rsid w:val="00BC28F7"/>
    <w:rsid w:val="00BC658D"/>
    <w:rsid w:val="00BC6713"/>
    <w:rsid w:val="00BC78E8"/>
    <w:rsid w:val="00BD2CC5"/>
    <w:rsid w:val="00BE27F3"/>
    <w:rsid w:val="00BE30B3"/>
    <w:rsid w:val="00BE7053"/>
    <w:rsid w:val="00BF0624"/>
    <w:rsid w:val="00BF6FB2"/>
    <w:rsid w:val="00BF7DD9"/>
    <w:rsid w:val="00C11627"/>
    <w:rsid w:val="00C131A2"/>
    <w:rsid w:val="00C27225"/>
    <w:rsid w:val="00C3262D"/>
    <w:rsid w:val="00C32A8A"/>
    <w:rsid w:val="00C37217"/>
    <w:rsid w:val="00C401BE"/>
    <w:rsid w:val="00C43CDA"/>
    <w:rsid w:val="00C50BC2"/>
    <w:rsid w:val="00C57847"/>
    <w:rsid w:val="00C620CF"/>
    <w:rsid w:val="00C6421B"/>
    <w:rsid w:val="00C67A27"/>
    <w:rsid w:val="00C702AF"/>
    <w:rsid w:val="00C7350A"/>
    <w:rsid w:val="00C83A0E"/>
    <w:rsid w:val="00C9140C"/>
    <w:rsid w:val="00C95B8F"/>
    <w:rsid w:val="00C96A63"/>
    <w:rsid w:val="00C96C5C"/>
    <w:rsid w:val="00CA4EC5"/>
    <w:rsid w:val="00CA7D14"/>
    <w:rsid w:val="00CC0041"/>
    <w:rsid w:val="00CC2BE8"/>
    <w:rsid w:val="00CC4C4F"/>
    <w:rsid w:val="00CC5697"/>
    <w:rsid w:val="00CD0D22"/>
    <w:rsid w:val="00CE0B2E"/>
    <w:rsid w:val="00CE1E3C"/>
    <w:rsid w:val="00CF19B9"/>
    <w:rsid w:val="00CF435B"/>
    <w:rsid w:val="00D02A74"/>
    <w:rsid w:val="00D03EEE"/>
    <w:rsid w:val="00D15C01"/>
    <w:rsid w:val="00D15CC8"/>
    <w:rsid w:val="00D230A5"/>
    <w:rsid w:val="00D323CE"/>
    <w:rsid w:val="00D33FFF"/>
    <w:rsid w:val="00D35210"/>
    <w:rsid w:val="00D40761"/>
    <w:rsid w:val="00D4191C"/>
    <w:rsid w:val="00D41BCF"/>
    <w:rsid w:val="00D572D8"/>
    <w:rsid w:val="00D60E32"/>
    <w:rsid w:val="00D612EA"/>
    <w:rsid w:val="00D62B75"/>
    <w:rsid w:val="00D63F19"/>
    <w:rsid w:val="00D6572C"/>
    <w:rsid w:val="00D6581B"/>
    <w:rsid w:val="00D71340"/>
    <w:rsid w:val="00D74B97"/>
    <w:rsid w:val="00D77911"/>
    <w:rsid w:val="00D77FCE"/>
    <w:rsid w:val="00D80C34"/>
    <w:rsid w:val="00D838DD"/>
    <w:rsid w:val="00D83A83"/>
    <w:rsid w:val="00D869D4"/>
    <w:rsid w:val="00D95A73"/>
    <w:rsid w:val="00D9763B"/>
    <w:rsid w:val="00DA001B"/>
    <w:rsid w:val="00DA0313"/>
    <w:rsid w:val="00DA5CA9"/>
    <w:rsid w:val="00DB0F81"/>
    <w:rsid w:val="00DB1EF1"/>
    <w:rsid w:val="00DB21C7"/>
    <w:rsid w:val="00DB2AB4"/>
    <w:rsid w:val="00DB4E4F"/>
    <w:rsid w:val="00DD0F10"/>
    <w:rsid w:val="00DD150E"/>
    <w:rsid w:val="00DD1C0D"/>
    <w:rsid w:val="00DD1C8E"/>
    <w:rsid w:val="00DF26C5"/>
    <w:rsid w:val="00DF3F6A"/>
    <w:rsid w:val="00DF7BC6"/>
    <w:rsid w:val="00E00538"/>
    <w:rsid w:val="00E01F41"/>
    <w:rsid w:val="00E0421F"/>
    <w:rsid w:val="00E1084D"/>
    <w:rsid w:val="00E135B2"/>
    <w:rsid w:val="00E17112"/>
    <w:rsid w:val="00E33DE2"/>
    <w:rsid w:val="00E40C5F"/>
    <w:rsid w:val="00E41620"/>
    <w:rsid w:val="00E45DBB"/>
    <w:rsid w:val="00E77D4A"/>
    <w:rsid w:val="00E804A0"/>
    <w:rsid w:val="00E84C6E"/>
    <w:rsid w:val="00E852CD"/>
    <w:rsid w:val="00E945C7"/>
    <w:rsid w:val="00EA056A"/>
    <w:rsid w:val="00EA31EC"/>
    <w:rsid w:val="00EA4384"/>
    <w:rsid w:val="00EB0897"/>
    <w:rsid w:val="00EB6224"/>
    <w:rsid w:val="00EC4D8F"/>
    <w:rsid w:val="00ED2B68"/>
    <w:rsid w:val="00ED470B"/>
    <w:rsid w:val="00ED6985"/>
    <w:rsid w:val="00EE6C48"/>
    <w:rsid w:val="00EF0E75"/>
    <w:rsid w:val="00EF1473"/>
    <w:rsid w:val="00EF2005"/>
    <w:rsid w:val="00EF38D6"/>
    <w:rsid w:val="00EF56EA"/>
    <w:rsid w:val="00F02727"/>
    <w:rsid w:val="00F03370"/>
    <w:rsid w:val="00F0541B"/>
    <w:rsid w:val="00F1560A"/>
    <w:rsid w:val="00F16F70"/>
    <w:rsid w:val="00F21F56"/>
    <w:rsid w:val="00F2545B"/>
    <w:rsid w:val="00F31803"/>
    <w:rsid w:val="00F32BF8"/>
    <w:rsid w:val="00F36398"/>
    <w:rsid w:val="00F47083"/>
    <w:rsid w:val="00F5012C"/>
    <w:rsid w:val="00F52563"/>
    <w:rsid w:val="00F573AF"/>
    <w:rsid w:val="00F60FF8"/>
    <w:rsid w:val="00F642BE"/>
    <w:rsid w:val="00F66C69"/>
    <w:rsid w:val="00F66DC8"/>
    <w:rsid w:val="00F75B6D"/>
    <w:rsid w:val="00F80734"/>
    <w:rsid w:val="00F8315F"/>
    <w:rsid w:val="00F843B5"/>
    <w:rsid w:val="00F91F97"/>
    <w:rsid w:val="00F93BDE"/>
    <w:rsid w:val="00FA094A"/>
    <w:rsid w:val="00FA720C"/>
    <w:rsid w:val="00FB784C"/>
    <w:rsid w:val="00FC002A"/>
    <w:rsid w:val="00FC7D41"/>
    <w:rsid w:val="00FD0187"/>
    <w:rsid w:val="00FD7960"/>
    <w:rsid w:val="00FE31BD"/>
    <w:rsid w:val="00FE6315"/>
    <w:rsid w:val="00FF1558"/>
    <w:rsid w:val="00FF75D4"/>
    <w:rsid w:val="00FF7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A5E427"/>
  <w15:docId w15:val="{82388745-FA43-42C0-86AC-F18B7EFDF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iPriority="99" w:unhideWhenUsed="1"/>
    <w:lsdException w:name="toa heading" w:semiHidden="1" w:uiPriority="99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77856"/>
    <w:pPr>
      <w:suppressAutoHyphens/>
      <w:spacing w:after="120"/>
      <w:jc w:val="both"/>
    </w:pPr>
    <w:rPr>
      <w:lang w:val="en-GB" w:eastAsia="ar-SA"/>
    </w:rPr>
  </w:style>
  <w:style w:type="paragraph" w:styleId="Heading1">
    <w:name w:val="heading 1"/>
    <w:basedOn w:val="Normal"/>
    <w:next w:val="Normal"/>
    <w:link w:val="Heading1Char"/>
    <w:qFormat/>
    <w:rsid w:val="00644A54"/>
    <w:pPr>
      <w:keepNext/>
      <w:keepLines/>
      <w:numPr>
        <w:numId w:val="22"/>
      </w:numPr>
      <w:spacing w:before="240" w:after="260" w:line="300" w:lineRule="exact"/>
      <w:outlineLvl w:val="0"/>
    </w:pPr>
    <w:rPr>
      <w:b/>
      <w:bCs/>
      <w:kern w:val="1"/>
      <w:sz w:val="30"/>
      <w:szCs w:val="32"/>
    </w:rPr>
  </w:style>
  <w:style w:type="paragraph" w:styleId="Heading2">
    <w:name w:val="heading 2"/>
    <w:basedOn w:val="Normal"/>
    <w:next w:val="Normal"/>
    <w:qFormat/>
    <w:rsid w:val="0003409F"/>
    <w:pPr>
      <w:keepNext/>
      <w:keepLines/>
      <w:numPr>
        <w:ilvl w:val="1"/>
        <w:numId w:val="22"/>
      </w:numPr>
      <w:spacing w:before="260" w:after="260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next w:val="Normal"/>
    <w:qFormat/>
    <w:rsid w:val="00F02727"/>
    <w:pPr>
      <w:keepNext/>
      <w:keepLines/>
      <w:numPr>
        <w:ilvl w:val="2"/>
        <w:numId w:val="22"/>
      </w:numPr>
      <w:spacing w:before="240"/>
      <w:outlineLvl w:val="2"/>
    </w:pPr>
    <w:rPr>
      <w:b/>
      <w:bCs/>
      <w:kern w:val="1"/>
    </w:rPr>
  </w:style>
  <w:style w:type="paragraph" w:styleId="Heading4">
    <w:name w:val="heading 4"/>
    <w:basedOn w:val="Normal"/>
    <w:next w:val="Normal"/>
    <w:qFormat/>
    <w:rsid w:val="00F02727"/>
    <w:pPr>
      <w:keepNext/>
      <w:keepLines/>
      <w:numPr>
        <w:ilvl w:val="3"/>
        <w:numId w:val="22"/>
      </w:numPr>
      <w:spacing w:before="260" w:after="260"/>
      <w:outlineLvl w:val="3"/>
    </w:pPr>
    <w:rPr>
      <w:b/>
      <w:bCs/>
      <w:kern w:val="1"/>
    </w:rPr>
  </w:style>
  <w:style w:type="paragraph" w:styleId="Heading5">
    <w:name w:val="heading 5"/>
    <w:basedOn w:val="Heading4"/>
    <w:next w:val="Normal"/>
    <w:qFormat/>
    <w:rsid w:val="00F02727"/>
    <w:pPr>
      <w:numPr>
        <w:ilvl w:val="4"/>
      </w:numPr>
      <w:outlineLvl w:val="4"/>
    </w:pPr>
  </w:style>
  <w:style w:type="paragraph" w:styleId="Heading6">
    <w:name w:val="heading 6"/>
    <w:basedOn w:val="Heading4"/>
    <w:next w:val="Normal"/>
    <w:qFormat/>
    <w:rsid w:val="00F02727"/>
    <w:pPr>
      <w:numPr>
        <w:ilvl w:val="5"/>
      </w:numPr>
      <w:outlineLvl w:val="5"/>
    </w:pPr>
  </w:style>
  <w:style w:type="paragraph" w:styleId="Heading7">
    <w:name w:val="heading 7"/>
    <w:basedOn w:val="Heading4"/>
    <w:next w:val="Normal"/>
    <w:qFormat/>
    <w:rsid w:val="00F02727"/>
    <w:pPr>
      <w:numPr>
        <w:ilvl w:val="6"/>
      </w:numPr>
      <w:outlineLvl w:val="6"/>
    </w:pPr>
  </w:style>
  <w:style w:type="paragraph" w:styleId="Heading8">
    <w:name w:val="heading 8"/>
    <w:basedOn w:val="Heading4"/>
    <w:next w:val="Normal"/>
    <w:qFormat/>
    <w:rsid w:val="00F02727"/>
    <w:pPr>
      <w:numPr>
        <w:ilvl w:val="7"/>
      </w:numPr>
      <w:outlineLvl w:val="7"/>
    </w:pPr>
  </w:style>
  <w:style w:type="paragraph" w:styleId="Heading9">
    <w:name w:val="heading 9"/>
    <w:basedOn w:val="Heading4"/>
    <w:next w:val="Normal"/>
    <w:qFormat/>
    <w:rsid w:val="00F02727"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nhideWhenUsed/>
    <w:qFormat/>
    <w:rsid w:val="00EA31EC"/>
    <w:rPr>
      <w:b/>
      <w:bCs/>
    </w:rPr>
  </w:style>
  <w:style w:type="character" w:customStyle="1" w:styleId="FootnoteCharacters">
    <w:name w:val="Footnote Characters"/>
    <w:rsid w:val="003D6E64"/>
    <w:rPr>
      <w:rFonts w:ascii="Times New Roman" w:hAnsi="Times New Roman"/>
      <w:sz w:val="18"/>
      <w:szCs w:val="18"/>
      <w:vertAlign w:val="superscript"/>
    </w:rPr>
  </w:style>
  <w:style w:type="character" w:styleId="PageNumber">
    <w:name w:val="page number"/>
    <w:basedOn w:val="DefaultParagraphFont"/>
    <w:rsid w:val="003D6E64"/>
  </w:style>
  <w:style w:type="character" w:styleId="Hyperlink">
    <w:name w:val="Hyperlink"/>
    <w:uiPriority w:val="99"/>
    <w:rsid w:val="003D6E64"/>
    <w:rPr>
      <w:color w:val="0000FF"/>
      <w:u w:val="single"/>
    </w:rPr>
  </w:style>
  <w:style w:type="paragraph" w:styleId="Header">
    <w:name w:val="header"/>
    <w:basedOn w:val="Normal"/>
    <w:rsid w:val="00F02727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39"/>
    <w:qFormat/>
    <w:rsid w:val="0097374A"/>
    <w:pPr>
      <w:suppressAutoHyphens/>
      <w:spacing w:before="2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">
    <w:name w:val="Table"/>
    <w:basedOn w:val="Normal"/>
    <w:rsid w:val="00A01571"/>
    <w:pPr>
      <w:spacing w:line="100" w:lineRule="atLeast"/>
      <w:jc w:val="left"/>
    </w:pPr>
    <w:rPr>
      <w:sz w:val="18"/>
      <w:szCs w:val="18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styleId="Footer">
    <w:name w:val="footer"/>
    <w:basedOn w:val="Normal"/>
    <w:pPr>
      <w:jc w:val="center"/>
    </w:pPr>
  </w:style>
  <w:style w:type="paragraph" w:customStyle="1" w:styleId="TableText">
    <w:name w:val="Table Text"/>
    <w:basedOn w:val="Normal"/>
    <w:pPr>
      <w:spacing w:before="60" w:after="60"/>
      <w:jc w:val="left"/>
    </w:pPr>
    <w:rPr>
      <w:rFonts w:cs="Palatino"/>
      <w:spacing w:val="-5"/>
      <w:lang w:val="en-US"/>
    </w:rPr>
  </w:style>
  <w:style w:type="paragraph" w:styleId="FootnoteText">
    <w:name w:val="footnote text"/>
    <w:basedOn w:val="Normal"/>
    <w:semiHidden/>
    <w:rsid w:val="00A01571"/>
    <w:pPr>
      <w:spacing w:line="220" w:lineRule="exact"/>
      <w:ind w:left="240" w:hanging="240"/>
    </w:pPr>
    <w:rPr>
      <w:sz w:val="18"/>
      <w:szCs w:val="18"/>
    </w:rPr>
  </w:style>
  <w:style w:type="paragraph" w:styleId="EndnoteText">
    <w:name w:val="endnote text"/>
    <w:basedOn w:val="Normal"/>
    <w:semiHidden/>
    <w:rsid w:val="00A01571"/>
    <w:pPr>
      <w:spacing w:line="220" w:lineRule="exact"/>
      <w:ind w:left="240" w:hanging="240"/>
    </w:pPr>
    <w:rPr>
      <w:sz w:val="18"/>
      <w:szCs w:val="18"/>
    </w:rPr>
  </w:style>
  <w:style w:type="paragraph" w:styleId="TOC1">
    <w:name w:val="toc 1"/>
    <w:basedOn w:val="Normal"/>
    <w:next w:val="Normal"/>
    <w:uiPriority w:val="39"/>
    <w:pPr>
      <w:spacing w:before="120"/>
      <w:jc w:val="left"/>
    </w:pPr>
    <w:rPr>
      <w:bCs/>
      <w:sz w:val="26"/>
      <w:szCs w:val="24"/>
    </w:rPr>
  </w:style>
  <w:style w:type="paragraph" w:styleId="TOC2">
    <w:name w:val="toc 2"/>
    <w:basedOn w:val="Normal"/>
    <w:next w:val="Normal"/>
    <w:uiPriority w:val="39"/>
    <w:pPr>
      <w:ind w:left="220"/>
      <w:jc w:val="left"/>
    </w:pPr>
    <w:rPr>
      <w:sz w:val="24"/>
      <w:szCs w:val="24"/>
    </w:rPr>
  </w:style>
  <w:style w:type="paragraph" w:styleId="TOC3">
    <w:name w:val="toc 3"/>
    <w:basedOn w:val="Normal"/>
    <w:next w:val="Normal"/>
    <w:uiPriority w:val="39"/>
    <w:pPr>
      <w:ind w:left="440"/>
      <w:jc w:val="left"/>
    </w:pPr>
    <w:rPr>
      <w:szCs w:val="24"/>
    </w:rPr>
  </w:style>
  <w:style w:type="paragraph" w:styleId="TOC4">
    <w:name w:val="toc 4"/>
    <w:basedOn w:val="Normal"/>
    <w:next w:val="Normal"/>
    <w:uiPriority w:val="39"/>
    <w:pPr>
      <w:ind w:left="660"/>
      <w:jc w:val="left"/>
    </w:pPr>
    <w:rPr>
      <w:sz w:val="18"/>
      <w:szCs w:val="21"/>
    </w:rPr>
  </w:style>
  <w:style w:type="paragraph" w:styleId="TOC5">
    <w:name w:val="toc 5"/>
    <w:basedOn w:val="Normal"/>
    <w:next w:val="Normal"/>
    <w:semiHidden/>
    <w:pPr>
      <w:ind w:left="880"/>
      <w:jc w:val="left"/>
    </w:pPr>
    <w:rPr>
      <w:sz w:val="18"/>
      <w:szCs w:val="21"/>
    </w:rPr>
  </w:style>
  <w:style w:type="paragraph" w:styleId="TOC6">
    <w:name w:val="toc 6"/>
    <w:basedOn w:val="Normal"/>
    <w:next w:val="Normal"/>
    <w:semiHidden/>
    <w:pPr>
      <w:ind w:left="1100"/>
      <w:jc w:val="left"/>
    </w:pPr>
    <w:rPr>
      <w:sz w:val="18"/>
      <w:szCs w:val="21"/>
    </w:rPr>
  </w:style>
  <w:style w:type="paragraph" w:styleId="TOC7">
    <w:name w:val="toc 7"/>
    <w:basedOn w:val="Normal"/>
    <w:next w:val="Normal"/>
    <w:semiHidden/>
    <w:pPr>
      <w:ind w:left="1320"/>
      <w:jc w:val="left"/>
    </w:pPr>
    <w:rPr>
      <w:sz w:val="18"/>
      <w:szCs w:val="21"/>
    </w:rPr>
  </w:style>
  <w:style w:type="paragraph" w:styleId="TOC8">
    <w:name w:val="toc 8"/>
    <w:basedOn w:val="Normal"/>
    <w:next w:val="Normal"/>
    <w:semiHidden/>
    <w:pPr>
      <w:ind w:left="1540"/>
      <w:jc w:val="left"/>
    </w:pPr>
    <w:rPr>
      <w:sz w:val="18"/>
      <w:szCs w:val="21"/>
    </w:rPr>
  </w:style>
  <w:style w:type="paragraph" w:styleId="TOC9">
    <w:name w:val="toc 9"/>
    <w:basedOn w:val="Normal"/>
    <w:next w:val="Normal"/>
    <w:semiHidden/>
    <w:pPr>
      <w:ind w:left="1760"/>
      <w:jc w:val="left"/>
    </w:pPr>
    <w:rPr>
      <w:sz w:val="18"/>
      <w:szCs w:val="21"/>
    </w:rPr>
  </w:style>
  <w:style w:type="paragraph" w:styleId="Title">
    <w:name w:val="Title"/>
    <w:basedOn w:val="Normal"/>
    <w:next w:val="Normal"/>
    <w:qFormat/>
    <w:rsid w:val="00770FD1"/>
    <w:pPr>
      <w:pBdr>
        <w:top w:val="single" w:sz="4" w:space="1" w:color="000000"/>
      </w:pBdr>
      <w:jc w:val="center"/>
    </w:pPr>
    <w:rPr>
      <w:rFonts w:cs="Palatino Linotype"/>
      <w:b/>
      <w:bCs/>
      <w:sz w:val="44"/>
      <w:szCs w:val="44"/>
    </w:rPr>
  </w:style>
  <w:style w:type="paragraph" w:customStyle="1" w:styleId="Abstract">
    <w:name w:val="Abstract"/>
    <w:basedOn w:val="Normal"/>
    <w:rsid w:val="00A01571"/>
    <w:pPr>
      <w:spacing w:after="260" w:line="220" w:lineRule="exact"/>
      <w:ind w:left="1100" w:hanging="1100"/>
    </w:pPr>
    <w:rPr>
      <w:sz w:val="18"/>
      <w:szCs w:val="18"/>
    </w:rPr>
  </w:style>
  <w:style w:type="paragraph" w:customStyle="1" w:styleId="Figure">
    <w:name w:val="Figure"/>
    <w:basedOn w:val="Normal"/>
    <w:next w:val="Normal"/>
    <w:rsid w:val="00400507"/>
    <w:pPr>
      <w:keepNext/>
      <w:spacing w:before="120" w:after="0"/>
      <w:jc w:val="center"/>
    </w:pPr>
  </w:style>
  <w:style w:type="paragraph" w:customStyle="1" w:styleId="Equation">
    <w:name w:val="Equation"/>
    <w:basedOn w:val="Normal"/>
    <w:pPr>
      <w:tabs>
        <w:tab w:val="right" w:pos="6700"/>
      </w:tabs>
      <w:spacing w:before="120" w:line="100" w:lineRule="atLeast"/>
      <w:ind w:left="357"/>
    </w:pPr>
  </w:style>
  <w:style w:type="paragraph" w:customStyle="1" w:styleId="Appendix">
    <w:name w:val="Appendix"/>
    <w:basedOn w:val="Normal"/>
    <w:rsid w:val="00A01571"/>
    <w:pPr>
      <w:spacing w:line="220" w:lineRule="exact"/>
      <w:ind w:firstLine="240"/>
    </w:pPr>
    <w:rPr>
      <w:sz w:val="18"/>
      <w:szCs w:val="18"/>
    </w:rPr>
  </w:style>
  <w:style w:type="paragraph" w:customStyle="1" w:styleId="Notes">
    <w:name w:val="Notes"/>
    <w:basedOn w:val="Normal"/>
    <w:rsid w:val="00A01571"/>
    <w:pPr>
      <w:spacing w:line="220" w:lineRule="exact"/>
      <w:ind w:left="240" w:hanging="240"/>
    </w:pPr>
    <w:rPr>
      <w:sz w:val="18"/>
      <w:szCs w:val="18"/>
    </w:rPr>
  </w:style>
  <w:style w:type="paragraph" w:customStyle="1" w:styleId="reflist">
    <w:name w:val="reflist"/>
    <w:basedOn w:val="LISTnum"/>
    <w:rsid w:val="002F415B"/>
    <w:pPr>
      <w:numPr>
        <w:numId w:val="3"/>
      </w:numPr>
      <w:ind w:left="301" w:hanging="301"/>
      <w:jc w:val="both"/>
    </w:pPr>
  </w:style>
  <w:style w:type="paragraph" w:customStyle="1" w:styleId="LISTnum">
    <w:name w:val="LISTnum"/>
    <w:basedOn w:val="Normal"/>
    <w:rsid w:val="005D0205"/>
    <w:pPr>
      <w:suppressAutoHyphens w:val="0"/>
      <w:spacing w:before="120"/>
      <w:ind w:left="301" w:hanging="301"/>
      <w:jc w:val="left"/>
    </w:pPr>
    <w:rPr>
      <w:lang w:eastAsia="en-US"/>
    </w:rPr>
  </w:style>
  <w:style w:type="paragraph" w:styleId="DocumentMap">
    <w:name w:val="Document Map"/>
    <w:basedOn w:val="Normal"/>
    <w:pPr>
      <w:shd w:val="clear" w:color="auto" w:fill="000080"/>
      <w:spacing w:line="240" w:lineRule="atLeast"/>
      <w:ind w:firstLine="301"/>
    </w:pPr>
    <w:rPr>
      <w:rFonts w:ascii="Tahoma" w:hAnsi="Tahoma" w:cs="Tahoma"/>
    </w:rPr>
  </w:style>
  <w:style w:type="paragraph" w:customStyle="1" w:styleId="superscript">
    <w:name w:val="superscript"/>
    <w:basedOn w:val="Normal"/>
    <w:next w:val="Normal"/>
    <w:pPr>
      <w:tabs>
        <w:tab w:val="left" w:pos="720"/>
      </w:tabs>
      <w:overflowPunct w:val="0"/>
      <w:autoSpaceDE w:val="0"/>
      <w:spacing w:line="240" w:lineRule="atLeast"/>
      <w:ind w:firstLine="301"/>
      <w:textAlignment w:val="baseline"/>
    </w:pPr>
    <w:rPr>
      <w:vertAlign w:val="superscript"/>
    </w:rPr>
  </w:style>
  <w:style w:type="paragraph" w:styleId="TableofFigures">
    <w:name w:val="table of figures"/>
    <w:basedOn w:val="Normal"/>
    <w:next w:val="Normal"/>
    <w:uiPriority w:val="99"/>
    <w:rsid w:val="00861162"/>
    <w:pPr>
      <w:tabs>
        <w:tab w:val="right" w:leader="dot" w:pos="9648"/>
      </w:tabs>
      <w:spacing w:line="240" w:lineRule="atLeast"/>
      <w:ind w:left="480" w:hanging="480"/>
    </w:pPr>
    <w:rPr>
      <w:szCs w:val="22"/>
    </w:rPr>
  </w:style>
  <w:style w:type="paragraph" w:customStyle="1" w:styleId="Head0">
    <w:name w:val="Head0"/>
    <w:basedOn w:val="Heading1"/>
    <w:next w:val="Normal"/>
    <w:rsid w:val="00F02727"/>
    <w:pPr>
      <w:numPr>
        <w:numId w:val="0"/>
      </w:numPr>
    </w:pPr>
  </w:style>
  <w:style w:type="paragraph" w:customStyle="1" w:styleId="DocTitle">
    <w:name w:val="DocTitle"/>
    <w:pPr>
      <w:pBdr>
        <w:top w:val="single" w:sz="20" w:space="1" w:color="000000"/>
        <w:bottom w:val="single" w:sz="20" w:space="1" w:color="000000"/>
      </w:pBdr>
      <w:suppressAutoHyphens/>
      <w:spacing w:before="720" w:after="720"/>
    </w:pPr>
    <w:rPr>
      <w:rFonts w:ascii="Palatino Linotype" w:eastAsia="Arial" w:hAnsi="Palatino Linotype"/>
      <w:b/>
      <w:bCs/>
      <w:kern w:val="1"/>
      <w:sz w:val="44"/>
      <w:szCs w:val="44"/>
      <w:lang w:val="en-GB" w:eastAsia="ar-SA"/>
    </w:rPr>
  </w:style>
  <w:style w:type="paragraph" w:customStyle="1" w:styleId="Captions">
    <w:name w:val="Captions"/>
    <w:basedOn w:val="Normal"/>
    <w:rsid w:val="00DB0F81"/>
    <w:pPr>
      <w:spacing w:before="120" w:line="100" w:lineRule="atLeast"/>
      <w:jc w:val="center"/>
    </w:pPr>
    <w:rPr>
      <w:bCs/>
      <w:szCs w:val="22"/>
    </w:rPr>
  </w:style>
  <w:style w:type="paragraph" w:customStyle="1" w:styleId="ProgCode">
    <w:name w:val="ProgCode"/>
    <w:basedOn w:val="Normal"/>
    <w:rsid w:val="00DB0F81"/>
    <w:pPr>
      <w:pBdr>
        <w:top w:val="single" w:sz="8" w:space="1" w:color="000000"/>
        <w:left w:val="single" w:sz="8" w:space="4" w:color="000000"/>
        <w:bottom w:val="single" w:sz="8" w:space="1" w:color="000000"/>
        <w:right w:val="single" w:sz="8" w:space="4" w:color="000000"/>
      </w:pBdr>
      <w:jc w:val="left"/>
    </w:pPr>
    <w:rPr>
      <w:rFonts w:ascii="Courier New" w:hAnsi="Courier New"/>
      <w:sz w:val="18"/>
    </w:rPr>
  </w:style>
  <w:style w:type="paragraph" w:customStyle="1" w:styleId="LISTdash">
    <w:name w:val="LISTdash"/>
    <w:basedOn w:val="Normal"/>
    <w:rsid w:val="005D0205"/>
    <w:pPr>
      <w:suppressAutoHyphens w:val="0"/>
      <w:spacing w:before="120"/>
      <w:ind w:left="301" w:hanging="301"/>
      <w:jc w:val="left"/>
    </w:pPr>
    <w:rPr>
      <w:lang w:eastAsia="en-US"/>
    </w:rPr>
  </w:style>
  <w:style w:type="paragraph" w:customStyle="1" w:styleId="LISTalph">
    <w:name w:val="LISTalph"/>
    <w:basedOn w:val="Normal"/>
    <w:rsid w:val="005D0205"/>
    <w:pPr>
      <w:suppressAutoHyphens w:val="0"/>
      <w:spacing w:before="120"/>
      <w:ind w:left="301" w:hanging="301"/>
      <w:jc w:val="left"/>
    </w:pPr>
    <w:rPr>
      <w:lang w:eastAsia="en-US"/>
    </w:rPr>
  </w:style>
  <w:style w:type="character" w:styleId="CommentReference">
    <w:name w:val="annotation reference"/>
    <w:rsid w:val="008F196C"/>
    <w:rPr>
      <w:sz w:val="16"/>
      <w:szCs w:val="16"/>
    </w:rPr>
  </w:style>
  <w:style w:type="paragraph" w:styleId="CommentText">
    <w:name w:val="annotation text"/>
    <w:basedOn w:val="Normal"/>
    <w:link w:val="CommentTextChar"/>
    <w:rsid w:val="008F196C"/>
  </w:style>
  <w:style w:type="character" w:customStyle="1" w:styleId="CommentTextChar">
    <w:name w:val="Comment Text Char"/>
    <w:link w:val="CommentText"/>
    <w:rsid w:val="008F196C"/>
    <w:rPr>
      <w:lang w:val="en-GB" w:eastAsia="ar-SA"/>
    </w:rPr>
  </w:style>
  <w:style w:type="paragraph" w:styleId="CommentSubject">
    <w:name w:val="annotation subject"/>
    <w:basedOn w:val="CommentText"/>
    <w:next w:val="CommentText"/>
    <w:link w:val="CommentSubjectChar"/>
    <w:rsid w:val="008F196C"/>
    <w:rPr>
      <w:b/>
      <w:bCs/>
    </w:rPr>
  </w:style>
  <w:style w:type="character" w:customStyle="1" w:styleId="CommentSubjectChar">
    <w:name w:val="Comment Subject Char"/>
    <w:link w:val="CommentSubject"/>
    <w:rsid w:val="008F196C"/>
    <w:rPr>
      <w:b/>
      <w:bCs/>
      <w:lang w:val="en-GB" w:eastAsia="ar-SA"/>
    </w:rPr>
  </w:style>
  <w:style w:type="paragraph" w:styleId="BalloonText">
    <w:name w:val="Balloon Text"/>
    <w:basedOn w:val="Normal"/>
    <w:link w:val="BalloonTextChar"/>
    <w:rsid w:val="008F196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8F196C"/>
    <w:rPr>
      <w:rFonts w:ascii="Tahoma" w:hAnsi="Tahoma" w:cs="Tahoma"/>
      <w:sz w:val="16"/>
      <w:szCs w:val="16"/>
      <w:lang w:val="en-GB" w:eastAsia="ar-SA"/>
    </w:rPr>
  </w:style>
  <w:style w:type="paragraph" w:styleId="Bibliography">
    <w:name w:val="Bibliography"/>
    <w:basedOn w:val="Normal"/>
    <w:next w:val="Normal"/>
    <w:uiPriority w:val="37"/>
    <w:unhideWhenUsed/>
    <w:rsid w:val="006B2EB5"/>
  </w:style>
  <w:style w:type="character" w:customStyle="1" w:styleId="Heading1Char">
    <w:name w:val="Heading 1 Char"/>
    <w:basedOn w:val="DefaultParagraphFont"/>
    <w:link w:val="Heading1"/>
    <w:rsid w:val="00644A54"/>
    <w:rPr>
      <w:b/>
      <w:bCs/>
      <w:kern w:val="1"/>
      <w:sz w:val="30"/>
      <w:szCs w:val="32"/>
      <w:lang w:val="en-GB" w:eastAsia="ar-SA"/>
    </w:rPr>
  </w:style>
  <w:style w:type="paragraph" w:styleId="TOAHeading">
    <w:name w:val="toa heading"/>
    <w:basedOn w:val="Normal"/>
    <w:next w:val="Normal"/>
    <w:uiPriority w:val="99"/>
    <w:rsid w:val="006B2EB5"/>
    <w:pPr>
      <w:spacing w:before="120"/>
    </w:pPr>
    <w:rPr>
      <w:rFonts w:ascii="Cambria" w:hAnsi="Cambria"/>
      <w:b/>
      <w:bCs/>
      <w:sz w:val="24"/>
      <w:szCs w:val="24"/>
    </w:rPr>
  </w:style>
  <w:style w:type="paragraph" w:styleId="TableofAuthorities">
    <w:name w:val="table of authorities"/>
    <w:basedOn w:val="Normal"/>
    <w:next w:val="Normal"/>
    <w:uiPriority w:val="99"/>
    <w:rsid w:val="006B2EB5"/>
    <w:pPr>
      <w:ind w:left="220" w:hanging="220"/>
    </w:pPr>
  </w:style>
  <w:style w:type="character" w:styleId="PlaceholderText">
    <w:name w:val="Placeholder Text"/>
    <w:basedOn w:val="DefaultParagraphFont"/>
    <w:uiPriority w:val="99"/>
    <w:semiHidden/>
    <w:rsid w:val="00C401BE"/>
    <w:rPr>
      <w:color w:val="808080"/>
    </w:rPr>
  </w:style>
  <w:style w:type="paragraph" w:styleId="ListParagraph">
    <w:name w:val="List Paragraph"/>
    <w:basedOn w:val="Normal"/>
    <w:uiPriority w:val="34"/>
    <w:qFormat/>
    <w:rsid w:val="00A03140"/>
    <w:pPr>
      <w:ind w:left="720"/>
      <w:contextualSpacing/>
    </w:pPr>
  </w:style>
  <w:style w:type="paragraph" w:customStyle="1" w:styleId="tablecolhead">
    <w:name w:val="table col head"/>
    <w:basedOn w:val="Normal"/>
    <w:rsid w:val="009F1F22"/>
    <w:pPr>
      <w:suppressAutoHyphens w:val="0"/>
      <w:spacing w:after="0"/>
      <w:jc w:val="center"/>
    </w:pPr>
    <w:rPr>
      <w:rFonts w:eastAsia="SimSun"/>
      <w:b/>
      <w:bCs/>
      <w:sz w:val="16"/>
      <w:szCs w:val="16"/>
      <w:lang w:val="en-US" w:eastAsia="en-US"/>
    </w:rPr>
  </w:style>
  <w:style w:type="paragraph" w:customStyle="1" w:styleId="tablecopy">
    <w:name w:val="table copy"/>
    <w:rsid w:val="009F1F22"/>
    <w:pPr>
      <w:jc w:val="both"/>
    </w:pPr>
    <w:rPr>
      <w:rFonts w:eastAsia="SimSun"/>
      <w:noProof/>
      <w:sz w:val="16"/>
      <w:szCs w:val="16"/>
    </w:rPr>
  </w:style>
  <w:style w:type="character" w:styleId="FootnoteReference">
    <w:name w:val="footnote reference"/>
    <w:basedOn w:val="DefaultParagraphFont"/>
    <w:rsid w:val="00A12A2F"/>
    <w:rPr>
      <w:vertAlign w:val="superscript"/>
    </w:rPr>
  </w:style>
  <w:style w:type="paragraph" w:styleId="Subtitle">
    <w:name w:val="Subtitle"/>
    <w:basedOn w:val="Normal"/>
    <w:next w:val="Normal"/>
    <w:link w:val="SubtitleChar"/>
    <w:qFormat/>
    <w:rsid w:val="0003409F"/>
    <w:pPr>
      <w:numPr>
        <w:ilvl w:val="1"/>
      </w:numPr>
      <w:spacing w:after="160"/>
      <w:jc w:val="center"/>
    </w:pPr>
    <w:rPr>
      <w:rFonts w:asciiTheme="majorBidi" w:eastAsiaTheme="minorEastAsia" w:hAnsiTheme="majorBid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rsid w:val="0003409F"/>
    <w:rPr>
      <w:rFonts w:asciiTheme="majorBidi" w:eastAsiaTheme="minorEastAsia" w:hAnsiTheme="majorBidi" w:cstheme="minorBidi"/>
      <w:color w:val="5A5A5A" w:themeColor="text1" w:themeTint="A5"/>
      <w:spacing w:val="15"/>
      <w:sz w:val="22"/>
      <w:szCs w:val="22"/>
      <w:lang w:val="en-GB" w:eastAsia="ar-SA"/>
    </w:rPr>
  </w:style>
  <w:style w:type="paragraph" w:styleId="NormalWeb">
    <w:name w:val="Normal (Web)"/>
    <w:basedOn w:val="Normal"/>
    <w:uiPriority w:val="99"/>
    <w:unhideWhenUsed/>
    <w:rsid w:val="0094121C"/>
    <w:pPr>
      <w:suppressAutoHyphens w:val="0"/>
      <w:spacing w:before="100" w:beforeAutospacing="1" w:after="100" w:afterAutospacing="1"/>
      <w:jc w:val="left"/>
    </w:pPr>
    <w:rPr>
      <w:sz w:val="24"/>
      <w:szCs w:val="24"/>
      <w:lang w:val="en-US" w:eastAsia="en-US"/>
    </w:rPr>
  </w:style>
  <w:style w:type="table" w:styleId="TableGridLight">
    <w:name w:val="Grid Table Light"/>
    <w:basedOn w:val="TableNormal"/>
    <w:uiPriority w:val="40"/>
    <w:rsid w:val="00573BD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028A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005B7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36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03363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1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hyperlink" Target="https://drive.google.com/drive/folders/1VgzO8SeoLjhgk14IjPg1FbjJ0LGtPYfI?usp=drive_link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yperlink" Target="https://drive.google.com/drive/folders/14ywizVE9j-RGNg-7VBULZNsu1okW8Uh6?usp=sharing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IST02.XSL" StyleName="SIST02">
  <b:Source>
    <b:Tag>Els99</b:Tag>
    <b:SourceType>ArticleInAPeriodical</b:SourceType>
    <b:Guid>{BEDEE069-1F67-4EFF-A1C6-87D829841B92}</b:Guid>
    <b:Author>
      <b:Author>
        <b:NameList>
          <b:Person>
            <b:Last>Elsayed</b:Last>
            <b:First>K</b:First>
          </b:Person>
        </b:NameList>
      </b:Author>
    </b:Author>
    <b:Title>RTY</b:Title>
    <b:Year>1999</b:Year>
    <b:PeriodicalTitle>IEEE Trans. Comm. </b:PeriodicalTitle>
    <b:Pages>50-62</b:Pages>
    <b:RefOrder>1</b:RefOrder>
  </b:Source>
</b:Sources>
</file>

<file path=customXml/itemProps1.xml><?xml version="1.0" encoding="utf-8"?>
<ds:datastoreItem xmlns:ds="http://schemas.openxmlformats.org/officeDocument/2006/customXml" ds:itemID="{5CAD9608-F59C-4791-89B7-ED0EE1321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5</Pages>
  <Words>702</Words>
  <Characters>4003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SDS Template</vt:lpstr>
    </vt:vector>
  </TitlesOfParts>
  <Company>SYSDSOFT</Company>
  <LinksUpToDate>false</LinksUpToDate>
  <CharactersWithSpaces>4696</CharactersWithSpaces>
  <SharedDoc>false</SharedDoc>
  <HLinks>
    <vt:vector size="174" baseType="variant">
      <vt:variant>
        <vt:i4>1966137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_Toc294593664</vt:lpwstr>
      </vt:variant>
      <vt:variant>
        <vt:i4>1966137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_Toc294593663</vt:lpwstr>
      </vt:variant>
      <vt:variant>
        <vt:i4>1900601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_Toc294593654</vt:lpwstr>
      </vt:variant>
      <vt:variant>
        <vt:i4>1900601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_Toc294593653</vt:lpwstr>
      </vt:variant>
      <vt:variant>
        <vt:i4>1048633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_Toc293398154</vt:lpwstr>
      </vt:variant>
      <vt:variant>
        <vt:i4>1048633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_Toc293398153</vt:lpwstr>
      </vt:variant>
      <vt:variant>
        <vt:i4>1048633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_Toc293398152</vt:lpwstr>
      </vt:variant>
      <vt:variant>
        <vt:i4>1048633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_Toc293398151</vt:lpwstr>
      </vt:variant>
      <vt:variant>
        <vt:i4>1048633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_Toc293398150</vt:lpwstr>
      </vt:variant>
      <vt:variant>
        <vt:i4>1114169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_Toc293398149</vt:lpwstr>
      </vt:variant>
      <vt:variant>
        <vt:i4>1114169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_Toc293398148</vt:lpwstr>
      </vt:variant>
      <vt:variant>
        <vt:i4>1114169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_Toc293398147</vt:lpwstr>
      </vt:variant>
      <vt:variant>
        <vt:i4>1114169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_Toc293398146</vt:lpwstr>
      </vt:variant>
      <vt:variant>
        <vt:i4>1114169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_Toc293398145</vt:lpwstr>
      </vt:variant>
      <vt:variant>
        <vt:i4>1114169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_Toc293398144</vt:lpwstr>
      </vt:variant>
      <vt:variant>
        <vt:i4>1114169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_Toc293398143</vt:lpwstr>
      </vt:variant>
      <vt:variant>
        <vt:i4>1114169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_Toc293398142</vt:lpwstr>
      </vt:variant>
      <vt:variant>
        <vt:i4>1114169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_Toc293398141</vt:lpwstr>
      </vt:variant>
      <vt:variant>
        <vt:i4>1114169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_Toc293398140</vt:lpwstr>
      </vt:variant>
      <vt:variant>
        <vt:i4>1441849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_Toc293398139</vt:lpwstr>
      </vt:variant>
      <vt:variant>
        <vt:i4>1441849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_Toc293398138</vt:lpwstr>
      </vt:variant>
      <vt:variant>
        <vt:i4>1441849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_Toc293398137</vt:lpwstr>
      </vt:variant>
      <vt:variant>
        <vt:i4>1441849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_Toc293398136</vt:lpwstr>
      </vt:variant>
      <vt:variant>
        <vt:i4>1441849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_Toc293398135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_Toc293398134</vt:lpwstr>
      </vt:variant>
      <vt:variant>
        <vt:i4>1441849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_Toc293398133</vt:lpwstr>
      </vt:variant>
      <vt:variant>
        <vt:i4>1441849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_Toc293398132</vt:lpwstr>
      </vt:variant>
      <vt:variant>
        <vt:i4>1441849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_Toc293398131</vt:lpwstr>
      </vt:variant>
      <vt:variant>
        <vt:i4>1441849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_Toc293398130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SDS Template</dc:title>
  <dc:creator>KHALED ELSAYED</dc:creator>
  <cp:lastModifiedBy>Manar Kamal</cp:lastModifiedBy>
  <cp:revision>18</cp:revision>
  <cp:lastPrinted>2011-07-26T19:12:00Z</cp:lastPrinted>
  <dcterms:created xsi:type="dcterms:W3CDTF">2024-06-20T00:59:00Z</dcterms:created>
  <dcterms:modified xsi:type="dcterms:W3CDTF">2024-06-22T14:35:00Z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Date">
    <vt:lpwstr>14/12/96</vt:lpwstr>
  </property>
  <property fmtid="{D5CDD505-2E9C-101B-9397-08002B2CF9AE}" pid="3" name="DocStatus">
    <vt:lpwstr>Accepted</vt:lpwstr>
  </property>
  <property fmtid="{D5CDD505-2E9C-101B-9397-08002B2CF9AE}" pid="4" name="DocId">
    <vt:lpwstr>id</vt:lpwstr>
  </property>
  <property fmtid="{D5CDD505-2E9C-101B-9397-08002B2CF9AE}" pid="5" name="ChapTitle">
    <vt:lpwstr>chapter</vt:lpwstr>
  </property>
  <property fmtid="{D5CDD505-2E9C-101B-9397-08002B2CF9AE}" pid="6" name="DocVersion">
    <vt:lpwstr>543</vt:lpwstr>
  </property>
  <property fmtid="{D5CDD505-2E9C-101B-9397-08002B2CF9AE}" pid="7" name="DocTitle">
    <vt:lpwstr>name</vt:lpwstr>
  </property>
</Properties>
</file>